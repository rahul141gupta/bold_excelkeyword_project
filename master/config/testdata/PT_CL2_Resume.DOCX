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p>
      <w:pPr>
        <w:pStyle w:val="div"/>
        <w:pBdr>
          <w:top w:val="none" w:sz="0" w:space="0" w:color="auto"/>
          <w:left w:val="none" w:sz="0" w:space="0" w:color="auto"/>
          <w:bottom w:val="none" w:sz="0" w:space="0" w:color="auto"/>
          <w:right w:val="none" w:sz="0" w:space="0" w:color="auto"/>
        </w:pBdr>
        <w:spacing w:before="0" w:after="0" w:line="260" w:lineRule="atLeast"/>
        <w:ind w:left="0" w:right="0"/>
        <w:jc w:val="center"/>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strike w:val="0"/>
          <w:color w:val="4A4A4A"/>
          <w:sz w:val="20"/>
          <w:szCs w:val="20"/>
          <w:u w:val="none"/>
          <w:bdr w:val="none" w:sz="0" w:space="0" w:color="auto"/>
          <w:vertAlign w:val="baseline"/>
        </w:rPr>
        <w:drawing>
          <wp:inline>
            <wp:extent cx="634219" cy="63457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634219" cy="634570"/>
                    </a:xfrm>
                    <a:prstGeom prst="rect">
                      <a:avLst/>
                    </a:prstGeom>
                  </pic:spPr>
                </pic:pic>
              </a:graphicData>
            </a:graphic>
          </wp:inline>
        </w:drawing>
      </w:r>
    </w:p>
    <w:p>
      <w:pPr>
        <w:pStyle w:val="divname"/>
        <w:pBdr>
          <w:top w:val="none" w:sz="0" w:space="0" w:color="auto"/>
          <w:left w:val="none" w:sz="0" w:space="0" w:color="auto"/>
          <w:bottom w:val="none" w:sz="0" w:space="0" w:color="auto"/>
          <w:right w:val="none" w:sz="0" w:space="0" w:color="auto"/>
        </w:pBdr>
        <w:spacing w:before="0" w:after="0"/>
        <w:ind w:left="0" w:right="0"/>
        <w:rPr>
          <w:rFonts w:ascii="Palatino Linotype" w:eastAsia="Palatino Linotype" w:hAnsi="Palatino Linotype" w:cs="Palatino Linotype"/>
          <w:b/>
          <w:bCs/>
          <w:caps/>
          <w:color w:val="4A4A4A"/>
          <w:sz w:val="52"/>
          <w:szCs w:val="52"/>
          <w:bdr w:val="none" w:sz="0" w:space="0" w:color="auto"/>
          <w:vertAlign w:val="baseline"/>
        </w:rPr>
      </w:pPr>
      <w:r>
        <w:rPr>
          <w:rStyle w:val="span"/>
          <w:rFonts w:ascii="Palatino Linotype" w:eastAsia="Palatino Linotype" w:hAnsi="Palatino Linotype" w:cs="Palatino Linotype"/>
          <w:sz w:val="52"/>
          <w:szCs w:val="52"/>
        </w:rPr>
        <w:t>Casey</w:t>
      </w:r>
      <w:r>
        <w:rPr>
          <w:rFonts w:ascii="Palatino Linotype" w:eastAsia="Palatino Linotype" w:hAnsi="Palatino Linotype" w:cs="Palatino Linotype"/>
          <w:bdr w:val="none" w:sz="0" w:space="0" w:color="auto"/>
          <w:vertAlign w:val="baseline"/>
        </w:rPr>
        <w:t xml:space="preserve"> </w:t>
      </w:r>
      <w:r>
        <w:rPr>
          <w:rStyle w:val="span"/>
          <w:rFonts w:ascii="Palatino Linotype" w:eastAsia="Palatino Linotype" w:hAnsi="Palatino Linotype" w:cs="Palatino Linotype"/>
          <w:sz w:val="52"/>
          <w:szCs w:val="52"/>
        </w:rPr>
        <w:t>Cashier</w:t>
      </w:r>
    </w:p>
    <w:p>
      <w:pPr>
        <w:pStyle w:val="divaddress"/>
        <w:pBdr>
          <w:top w:val="none" w:sz="0" w:space="0" w:color="auto"/>
          <w:left w:val="none" w:sz="0" w:space="0" w:color="auto"/>
          <w:bottom w:val="none" w:sz="0" w:space="0" w:color="auto"/>
          <w:right w:val="none" w:sz="0" w:space="0" w:color="auto"/>
        </w:pBdr>
        <w:spacing w:before="100" w:after="0"/>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dishank.singh+cashier@bold.com</w:t>
      </w:r>
      <w:r>
        <w:rPr>
          <w:rStyle w:val="sprtr"/>
          <w:rFonts w:ascii="Palatino Linotype" w:eastAsia="Palatino Linotype" w:hAnsi="Palatino Linotype" w:cs="Palatino Linotype"/>
          <w:color w:val="4A4A4A"/>
        </w:rPr>
        <w:t> | </w:t>
      </w:r>
      <w:r>
        <w:rPr>
          <w:rFonts w:ascii="Palatino Linotype" w:eastAsia="Palatino Linotype" w:hAnsi="Palatino Linotype" w:cs="Palatino Linotype"/>
          <w:color w:val="4A4A4A"/>
          <w:bdr w:val="none" w:sz="0" w:space="0" w:color="auto"/>
          <w:vertAlign w:val="baseline"/>
        </w:rPr>
        <w:t xml:space="preserve"> </w:t>
      </w:r>
      <w:r>
        <w:rPr>
          <w:rStyle w:val="span"/>
          <w:rFonts w:ascii="Palatino Linotype" w:eastAsia="Palatino Linotype" w:hAnsi="Palatino Linotype" w:cs="Palatino Linotype"/>
          <w:color w:val="4A4A4A"/>
          <w:sz w:val="20"/>
          <w:szCs w:val="20"/>
        </w:rPr>
        <w:t>Auburn, WA 98001</w:t>
      </w:r>
      <w:r>
        <w:rPr>
          <w:rFonts w:ascii="Palatino Linotype" w:eastAsia="Palatino Linotype" w:hAnsi="Palatino Linotype" w:cs="Palatino Linotype"/>
          <w:color w:val="4A4A4A"/>
          <w:bdr w:val="none" w:sz="0" w:space="0" w:color="auto"/>
          <w:vertAlign w:val="baseline"/>
        </w:rPr>
        <w:t xml:space="preserve"> </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Professional Summary   </w:t>
      </w:r>
      <w:r>
        <w:rPr>
          <w:rFonts w:ascii="Palatino Linotype" w:eastAsia="Palatino Linotype" w:hAnsi="Palatino Linotype" w:cs="Palatino Linotype"/>
          <w:strike/>
          <w:color w:val="BCBFC3"/>
        </w:rPr>
        <w:t xml:space="preserve"> </w:t>
        <w:tab/>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Responsible Cashier proficient in handling money, restocking merchandise and helping customers locate products. History of keeping work areas clean, neat and professionally arranged. Good listening skills combined with attentive and detail-oriented nature.</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Core Qualifications   </w:t>
      </w:r>
      <w:r>
        <w:rPr>
          <w:rFonts w:ascii="Palatino Linotype" w:eastAsia="Palatino Linotype" w:hAnsi="Palatino Linotype" w:cs="Palatino Linotype"/>
          <w:strike/>
          <w:color w:val="BCBFC3"/>
        </w:rPr>
        <w:t xml:space="preserve"> </w:t>
        <w:tab/>
      </w:r>
    </w:p>
    <w:tbl>
      <w:tblPr>
        <w:tblStyle w:val="divdocumenttable"/>
        <w:tblW w:w="0" w:type="auto"/>
        <w:tblLayout w:type="fixed"/>
        <w:tblCellMar>
          <w:top w:w="0" w:type="dxa"/>
          <w:left w:w="0" w:type="dxa"/>
          <w:bottom w:w="0" w:type="dxa"/>
          <w:right w:w="0" w:type="dxa"/>
        </w:tblCellMar>
        <w:tblLook w:val="05E0"/>
      </w:tblPr>
      <w:tblGrid>
        <w:gridCol w:w="5420"/>
        <w:gridCol w:w="5420"/>
      </w:tblGrid>
      <w:tr>
        <w:tblPrEx>
          <w:tblW w:w="0" w:type="auto"/>
          <w:tblLayout w:type="fixed"/>
          <w:tblCellMar>
            <w:top w:w="0" w:type="dxa"/>
            <w:left w:w="0" w:type="dxa"/>
            <w:bottom w:w="0" w:type="dxa"/>
            <w:right w:w="0" w:type="dxa"/>
          </w:tblCellMar>
          <w:tblLook w:val="05E0"/>
        </w:tblPrEx>
        <w:tc>
          <w:tcPr>
            <w:tcW w:w="5420" w:type="dxa"/>
            <w:noWrap w:val="0"/>
            <w:tcMar>
              <w:top w:w="5" w:type="dxa"/>
              <w:left w:w="5" w:type="dxa"/>
              <w:bottom w:w="5" w:type="dxa"/>
              <w:right w:w="5" w:type="dxa"/>
            </w:tcMar>
            <w:vAlign w:val="top"/>
            <w:hideMark/>
          </w:tcPr>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Stocking and Replenishing</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Liquor Law Compliance</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Identification Checks</w:t>
            </w:r>
          </w:p>
          <w:p>
            <w:pPr>
              <w:pStyle w:val="divdocumentulli"/>
              <w:numPr>
                <w:ilvl w:val="0"/>
                <w:numId w:val="1"/>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Product and Service Sales</w:t>
            </w:r>
          </w:p>
        </w:tc>
        <w:tc>
          <w:tcPr>
            <w:tcW w:w="5420"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Merchandise Restocking</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Product Restocking</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Maintaining Store Appearance</w:t>
            </w:r>
          </w:p>
          <w:p>
            <w:pPr>
              <w:pStyle w:val="divdocumentulli"/>
              <w:numPr>
                <w:ilvl w:val="0"/>
                <w:numId w:val="2"/>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ID Verification</w:t>
            </w:r>
          </w:p>
        </w:tc>
      </w:tr>
    </w:tbl>
    <w:p>
      <w:pPr>
        <w:pStyle w:val="divdocumentheading"/>
        <w:pBdr>
          <w:top w:val="none" w:sz="0" w:space="0" w:color="auto"/>
          <w:left w:val="none" w:sz="0" w:space="0" w:color="auto"/>
          <w:bottom w:val="none" w:sz="0" w:space="0"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Experience   </w:t>
      </w:r>
      <w:r>
        <w:rPr>
          <w:rFonts w:ascii="Palatino Linotype" w:eastAsia="Palatino Linotype" w:hAnsi="Palatino Linotype" w:cs="Palatino Linotype"/>
          <w:strike/>
          <w:color w:val="BCBFC3"/>
        </w:rPr>
        <w:t xml:space="preserve"> </w:t>
        <w:tab/>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4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Acme Corrugated Box</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San Anselmo</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CA</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Cashier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01/2020</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01/2021</w:t>
            </w:r>
          </w:p>
        </w:tc>
        <w:tc>
          <w:tcPr>
            <w:tcW w:w="6960" w:type="dxa"/>
            <w:noWrap w:val="0"/>
            <w:tcMar>
              <w:top w:w="240" w:type="dxa"/>
              <w:left w:w="0" w:type="dxa"/>
              <w:bottom w:w="0" w:type="dxa"/>
              <w:right w:w="0" w:type="dxa"/>
            </w:tcMar>
            <w:vAlign w:val="top"/>
            <w:hideMark/>
          </w:tcPr>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Counted cash in register drawer at beginning and end of shift.</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Maintained current knowledge of store promotions and highlighted sales to customers.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Requested official identification for </w:t>
            </w:r>
            <w:r>
              <w:rPr>
                <w:rStyle w:val="span"/>
                <w:rFonts w:ascii="Palatino Linotype" w:eastAsia="Palatino Linotype" w:hAnsi="Palatino Linotype" w:cs="Palatino Linotype"/>
                <w:color w:val="468AE5"/>
                <w:sz w:val="20"/>
                <w:szCs w:val="20"/>
              </w:rPr>
              <w:t>[Type]</w:t>
            </w:r>
            <w:r>
              <w:rPr>
                <w:rStyle w:val="span"/>
                <w:rFonts w:ascii="Palatino Linotype" w:eastAsia="Palatino Linotype" w:hAnsi="Palatino Linotype" w:cs="Palatino Linotype"/>
                <w:color w:val="4A4A4A"/>
                <w:sz w:val="20"/>
                <w:szCs w:val="20"/>
                <w:bdr w:val="none" w:sz="0" w:space="0" w:color="auto"/>
                <w:vertAlign w:val="baseline"/>
              </w:rPr>
              <w:t xml:space="preserve"> purchases and verified details, consistently meeting strict legal standards of underage sales.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Monitored self-checkout systems and provided assistance or intervention where required.</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Completed manual and machine counts of funds for transactions valued at over $</w:t>
            </w:r>
            <w:r>
              <w:rPr>
                <w:rStyle w:val="span"/>
                <w:rFonts w:ascii="Palatino Linotype" w:eastAsia="Palatino Linotype" w:hAnsi="Palatino Linotype" w:cs="Palatino Linotype"/>
                <w:color w:val="468AE5"/>
                <w:sz w:val="20"/>
                <w:szCs w:val="20"/>
              </w:rPr>
              <w:t>[Amount]</w:t>
            </w:r>
            <w:r>
              <w:rPr>
                <w:rStyle w:val="span"/>
                <w:rFonts w:ascii="Palatino Linotype" w:eastAsia="Palatino Linotype" w:hAnsi="Palatino Linotype" w:cs="Palatino Linotype"/>
                <w:color w:val="4A4A4A"/>
                <w:sz w:val="20"/>
                <w:szCs w:val="20"/>
                <w:bdr w:val="none" w:sz="0" w:space="0" w:color="auto"/>
                <w:vertAlign w:val="baseline"/>
              </w:rPr>
              <w:t>.</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Helped over </w:t>
            </w:r>
            <w:r>
              <w:rPr>
                <w:rStyle w:val="span"/>
                <w:rFonts w:ascii="Palatino Linotype" w:eastAsia="Palatino Linotype" w:hAnsi="Palatino Linotype" w:cs="Palatino Linotype"/>
                <w:color w:val="468AE5"/>
                <w:sz w:val="20"/>
                <w:szCs w:val="20"/>
              </w:rPr>
              <w:t>[Number]</w:t>
            </w:r>
            <w:r>
              <w:rPr>
                <w:rStyle w:val="span"/>
                <w:rFonts w:ascii="Palatino Linotype" w:eastAsia="Palatino Linotype" w:hAnsi="Palatino Linotype" w:cs="Palatino Linotype"/>
                <w:color w:val="4A4A4A"/>
                <w:sz w:val="20"/>
                <w:szCs w:val="20"/>
                <w:bdr w:val="none" w:sz="0" w:space="0" w:color="auto"/>
                <w:vertAlign w:val="baseline"/>
              </w:rPr>
              <w:t xml:space="preserve"> guests every day by processing payments, monitoring reward accounts and resolving service concerns.</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Reviewed and resolved differences between accounting information and cash drawer.</w:t>
            </w:r>
          </w:p>
          <w:p>
            <w:pPr>
              <w:pStyle w:val="divdocumentparlrColmnsinglecolumnulli"/>
              <w:numPr>
                <w:ilvl w:val="0"/>
                <w:numId w:val="3"/>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Checked prices for customers and processed items sold by scanning barcodes.</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3880"/>
        <w:gridCol w:w="696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880" w:type="dxa"/>
            <w:noWrap w:val="0"/>
            <w:tcMar>
              <w:top w:w="200" w:type="dxa"/>
              <w:left w:w="0" w:type="dxa"/>
              <w:bottom w:w="0" w:type="dxa"/>
              <w:right w:w="0" w:type="dxa"/>
            </w:tcMar>
            <w:vAlign w:val="top"/>
            <w:hideMark/>
          </w:tcPr>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ACME</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San Andreas</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CA</w:t>
            </w:r>
          </w:p>
          <w:p>
            <w:pPr>
              <w:pStyle w:val="spanpaddedline"/>
              <w:spacing w:before="0" w:after="0" w:line="260" w:lineRule="atLeast"/>
              <w:ind w:left="0" w:right="0"/>
              <w:rPr>
                <w:rStyle w:val="spandateswrapper"/>
                <w:rFonts w:ascii="Palatino Linotype" w:eastAsia="Palatino Linotype" w:hAnsi="Palatino Linotype" w:cs="Palatino Linotype"/>
                <w:color w:val="4A4A4A"/>
                <w:sz w:val="20"/>
                <w:szCs w:val="20"/>
                <w:bdr w:val="none" w:sz="0" w:space="0" w:color="auto"/>
                <w:vertAlign w:val="baseline"/>
              </w:rPr>
            </w:pPr>
            <w:r>
              <w:rPr>
                <w:rStyle w:val="jobtitle"/>
                <w:rFonts w:ascii="Palatino Linotype" w:eastAsia="Palatino Linotype" w:hAnsi="Palatino Linotype" w:cs="Palatino Linotype"/>
                <w:color w:val="4A4A4A"/>
                <w:sz w:val="20"/>
                <w:szCs w:val="20"/>
              </w:rPr>
              <w:t>Cashier Manager</w:t>
            </w:r>
          </w:p>
          <w:p>
            <w:pPr>
              <w:pStyle w:val="spanpaddedline"/>
              <w:spacing w:before="0" w:after="0" w:line="260" w:lineRule="atLeast"/>
              <w:ind w:left="0" w:right="0"/>
              <w:rPr>
                <w:rStyle w:val="spandateswrapper"/>
                <w:rFonts w:ascii="Palatino Linotype" w:eastAsia="Palatino Linotype" w:hAnsi="Palatino Linotype" w:cs="Palatino Linotype"/>
                <w:i/>
                <w:iCs/>
                <w:color w:val="4A4A4A"/>
                <w:sz w:val="20"/>
                <w:szCs w:val="20"/>
                <w:bdr w:val="none" w:sz="0" w:space="0" w:color="auto"/>
                <w:vertAlign w:val="baseline"/>
              </w:rPr>
            </w:pPr>
            <w:r>
              <w:rPr>
                <w:rStyle w:val="span"/>
                <w:rFonts w:ascii="Palatino Linotype" w:eastAsia="Palatino Linotype" w:hAnsi="Palatino Linotype" w:cs="Palatino Linotype"/>
                <w:i/>
                <w:iCs/>
                <w:color w:val="4A4A4A"/>
                <w:sz w:val="20"/>
                <w:szCs w:val="20"/>
              </w:rPr>
              <w:t>01/2019</w:t>
            </w:r>
            <w:r>
              <w:rPr>
                <w:rStyle w:val="spandateswrapper"/>
                <w:rFonts w:ascii="Palatino Linotype" w:eastAsia="Palatino Linotype" w:hAnsi="Palatino Linotype" w:cs="Palatino Linotype"/>
                <w:i/>
                <w:iCs/>
                <w:color w:val="4A4A4A"/>
                <w:sz w:val="20"/>
                <w:szCs w:val="20"/>
                <w:bdr w:val="none" w:sz="0" w:space="0" w:color="auto"/>
                <w:vertAlign w:val="baseline"/>
              </w:rPr>
              <w:t xml:space="preserve"> </w:t>
            </w:r>
            <w:r>
              <w:rPr>
                <w:rStyle w:val="span"/>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01/2020</w:t>
            </w:r>
          </w:p>
        </w:tc>
        <w:tc>
          <w:tcPr>
            <w:tcW w:w="6960" w:type="dxa"/>
            <w:noWrap w:val="0"/>
            <w:tcMar>
              <w:top w:w="200" w:type="dxa"/>
              <w:left w:w="0" w:type="dxa"/>
              <w:bottom w:w="0" w:type="dxa"/>
              <w:right w:w="0" w:type="dxa"/>
            </w:tcMar>
            <w:vAlign w:val="top"/>
            <w:hideMark/>
          </w:tcPr>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Exceeded sales goals and accomplished business objectives by inspiring staff and promoting target products.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Fostered positive work environment by consistently treating all employees and customers with respect and consideration.</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Offered hands-on assistance to customers, assessing needs and maintaining current knowledge of consumer preferences.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Assessed sales reports to identify and enhance sales performance, support inventory oversight and capitalize on emerging trends.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Multiplied earnings through sales goal achievement, customer service improvements and commitment to team objectives.</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Maintained company's visual merchandise standards through general housekeeping, including </w:t>
            </w:r>
            <w:r>
              <w:rPr>
                <w:rStyle w:val="span"/>
                <w:rFonts w:ascii="Palatino Linotype" w:eastAsia="Palatino Linotype" w:hAnsi="Palatino Linotype" w:cs="Palatino Linotype"/>
                <w:color w:val="468AE5"/>
                <w:sz w:val="20"/>
                <w:szCs w:val="20"/>
              </w:rPr>
              <w:t>[Action]</w:t>
            </w:r>
            <w:r>
              <w:rPr>
                <w:rStyle w:val="span"/>
                <w:rFonts w:ascii="Palatino Linotype" w:eastAsia="Palatino Linotype" w:hAnsi="Palatino Linotype" w:cs="Palatino Linotype"/>
                <w:color w:val="4A4A4A"/>
                <w:sz w:val="20"/>
                <w:szCs w:val="20"/>
                <w:bdr w:val="none" w:sz="0" w:space="0" w:color="auto"/>
                <w:vertAlign w:val="baseline"/>
              </w:rPr>
              <w:t xml:space="preserve"> and </w:t>
            </w:r>
            <w:r>
              <w:rPr>
                <w:rStyle w:val="span"/>
                <w:rFonts w:ascii="Palatino Linotype" w:eastAsia="Palatino Linotype" w:hAnsi="Palatino Linotype" w:cs="Palatino Linotype"/>
                <w:color w:val="468AE5"/>
                <w:sz w:val="20"/>
                <w:szCs w:val="20"/>
              </w:rPr>
              <w:t>[Action]</w:t>
            </w:r>
            <w:r>
              <w:rPr>
                <w:rStyle w:val="span"/>
                <w:rFonts w:ascii="Palatino Linotype" w:eastAsia="Palatino Linotype" w:hAnsi="Palatino Linotype" w:cs="Palatino Linotype"/>
                <w:color w:val="4A4A4A"/>
                <w:sz w:val="20"/>
                <w:szCs w:val="20"/>
                <w:bdr w:val="none" w:sz="0" w:space="0" w:color="auto"/>
                <w:vertAlign w:val="baseline"/>
              </w:rPr>
              <w:t>.</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Kept orderly and accurate accounting records by monitoring sales documentation.</w:t>
            </w:r>
          </w:p>
          <w:p>
            <w:pPr>
              <w:pStyle w:val="divdocumentparlrColmnsinglecolumnulli"/>
              <w:numPr>
                <w:ilvl w:val="0"/>
                <w:numId w:val="4"/>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Assisted in increasing quarterly sales revenue </w:t>
            </w:r>
            <w:r>
              <w:rPr>
                <w:rStyle w:val="span"/>
                <w:rFonts w:ascii="Palatino Linotype" w:eastAsia="Palatino Linotype" w:hAnsi="Palatino Linotype" w:cs="Palatino Linotype"/>
                <w:color w:val="468AE5"/>
                <w:sz w:val="20"/>
                <w:szCs w:val="20"/>
              </w:rPr>
              <w:t>[Number]</w:t>
            </w:r>
            <w:r>
              <w:rPr>
                <w:rStyle w:val="span"/>
                <w:rFonts w:ascii="Palatino Linotype" w:eastAsia="Palatino Linotype" w:hAnsi="Palatino Linotype" w:cs="Palatino Linotype"/>
                <w:color w:val="4A4A4A"/>
                <w:sz w:val="20"/>
                <w:szCs w:val="20"/>
                <w:bdr w:val="none" w:sz="0" w:space="0" w:color="auto"/>
                <w:vertAlign w:val="baseline"/>
              </w:rPr>
              <w:t xml:space="preserve">% through </w:t>
            </w:r>
            <w:r>
              <w:rPr>
                <w:rStyle w:val="span"/>
                <w:rFonts w:ascii="Palatino Linotype" w:eastAsia="Palatino Linotype" w:hAnsi="Palatino Linotype" w:cs="Palatino Linotype"/>
                <w:color w:val="468AE5"/>
                <w:sz w:val="20"/>
                <w:szCs w:val="20"/>
              </w:rPr>
              <w:t>[Action]</w:t>
            </w:r>
            <w:r>
              <w:rPr>
                <w:rStyle w:val="span"/>
                <w:rFonts w:ascii="Palatino Linotype" w:eastAsia="Palatino Linotype" w:hAnsi="Palatino Linotype" w:cs="Palatino Linotype"/>
                <w:color w:val="4A4A4A"/>
                <w:sz w:val="20"/>
                <w:szCs w:val="20"/>
                <w:bdr w:val="none" w:sz="0" w:space="0" w:color="auto"/>
                <w:vertAlign w:val="baseline"/>
              </w:rPr>
              <w:t xml:space="preserve"> and </w:t>
            </w:r>
            <w:r>
              <w:rPr>
                <w:rStyle w:val="span"/>
                <w:rFonts w:ascii="Palatino Linotype" w:eastAsia="Palatino Linotype" w:hAnsi="Palatino Linotype" w:cs="Palatino Linotype"/>
                <w:color w:val="468AE5"/>
                <w:sz w:val="20"/>
                <w:szCs w:val="20"/>
              </w:rPr>
              <w:t>[Action]</w:t>
            </w:r>
            <w:r>
              <w:rPr>
                <w:rStyle w:val="span"/>
                <w:rFonts w:ascii="Palatino Linotype" w:eastAsia="Palatino Linotype" w:hAnsi="Palatino Linotype" w:cs="Palatino Linotype"/>
                <w:color w:val="4A4A4A"/>
                <w:sz w:val="20"/>
                <w:szCs w:val="20"/>
                <w:bdr w:val="none" w:sz="0" w:space="0" w:color="auto"/>
                <w:vertAlign w:val="baseline"/>
              </w:rPr>
              <w:t>.</w:t>
            </w:r>
          </w:p>
        </w:tc>
      </w:tr>
    </w:tbl>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Education   </w:t>
      </w:r>
      <w:r>
        <w:rPr>
          <w:rFonts w:ascii="Palatino Linotype" w:eastAsia="Palatino Linotype" w:hAnsi="Palatino Linotype" w:cs="Palatino Linotype"/>
          <w:strike/>
          <w:color w:val="BCBFC3"/>
        </w:rPr>
        <w:t xml:space="preserve"> </w:t>
        <w:tab/>
      </w:r>
    </w:p>
    <w:p>
      <w:pPr>
        <w:pStyle w:val="divdocumentsinglecolumn"/>
        <w:pBdr>
          <w:top w:val="none" w:sz="0" w:space="0" w:color="auto"/>
          <w:left w:val="none" w:sz="0" w:space="0" w:color="auto"/>
          <w:bottom w:val="none" w:sz="0" w:space="0" w:color="auto"/>
          <w:right w:val="none" w:sz="0" w:space="0" w:color="auto"/>
        </w:pBdr>
        <w:spacing w:before="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Sabetha High School</w:t>
      </w:r>
      <w:r>
        <w:rPr>
          <w:rStyle w:val="singlecolumnspanpaddedlinenth-child1"/>
          <w:rFonts w:ascii="Palatino Linotype" w:eastAsia="Palatino Linotype" w:hAnsi="Palatino Linotype" w:cs="Palatino Linotype"/>
          <w:color w:val="4A4A4A"/>
          <w:sz w:val="20"/>
          <w:szCs w:val="20"/>
        </w:rPr>
        <w:t xml:space="preserve"> </w:t>
      </w:r>
    </w:p>
    <w:p>
      <w:pPr>
        <w:pStyle w:val="spanpaddedline"/>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Bachelor of Science</w:t>
      </w:r>
      <w:r>
        <w:rPr>
          <w:rFonts w:ascii="Palatino Linotype" w:eastAsia="Palatino Linotype" w:hAnsi="Palatino Linotype" w:cs="Palatino Linotype"/>
          <w:color w:val="4A4A4A"/>
          <w:sz w:val="20"/>
          <w:szCs w:val="20"/>
          <w:bdr w:val="none" w:sz="0" w:space="0" w:color="auto"/>
          <w:vertAlign w:val="baseline"/>
        </w:rPr>
        <w:t xml:space="preserve"> </w:t>
      </w:r>
    </w:p>
    <w:p>
      <w:pPr>
        <w:pStyle w:val="divdocument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Awarded </w:t>
      </w:r>
      <w:r>
        <w:rPr>
          <w:rStyle w:val="span"/>
          <w:rFonts w:ascii="Palatino Linotype" w:eastAsia="Palatino Linotype" w:hAnsi="Palatino Linotype" w:cs="Palatino Linotype"/>
          <w:color w:val="468AE5"/>
          <w:sz w:val="20"/>
          <w:szCs w:val="20"/>
        </w:rPr>
        <w:t>[Award Name]</w:t>
      </w:r>
    </w:p>
    <w:p>
      <w:pPr>
        <w:pStyle w:val="divdocumentulli"/>
        <w:numPr>
          <w:ilvl w:val="0"/>
          <w:numId w:val="5"/>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Professional development completed in </w:t>
      </w:r>
      <w:r>
        <w:rPr>
          <w:rStyle w:val="span"/>
          <w:rFonts w:ascii="Palatino Linotype" w:eastAsia="Palatino Linotype" w:hAnsi="Palatino Linotype" w:cs="Palatino Linotype"/>
          <w:color w:val="468AE5"/>
          <w:sz w:val="20"/>
          <w:szCs w:val="20"/>
        </w:rPr>
        <w:t>[Subject]</w:t>
      </w:r>
    </w:p>
    <w:p>
      <w:pPr>
        <w:pStyle w:val="divdocumentsinglecolumn"/>
        <w:pBdr>
          <w:top w:val="none" w:sz="0" w:space="0" w:color="auto"/>
          <w:left w:val="none" w:sz="0" w:space="0" w:color="auto"/>
          <w:bottom w:val="none" w:sz="0" w:space="0" w:color="auto"/>
          <w:right w:val="none" w:sz="0" w:space="0" w:color="auto"/>
        </w:pBdr>
        <w:spacing w:before="20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rPr>
        <w:t>Denby High School</w:t>
      </w:r>
      <w:r>
        <w:rPr>
          <w:rStyle w:val="span"/>
          <w:rFonts w:ascii="Palatino Linotype" w:eastAsia="Palatino Linotype" w:hAnsi="Palatino Linotype" w:cs="Palatino Linotype"/>
          <w:color w:val="4A4A4A"/>
          <w:sz w:val="20"/>
          <w:szCs w:val="20"/>
        </w:rPr>
        <w:t xml:space="preserve"> | </w:t>
      </w:r>
      <w:r>
        <w:rPr>
          <w:rStyle w:val="span"/>
          <w:rFonts w:ascii="Palatino Linotype" w:eastAsia="Palatino Linotype" w:hAnsi="Palatino Linotype" w:cs="Palatino Linotype"/>
          <w:color w:val="4A4A4A"/>
          <w:sz w:val="20"/>
          <w:szCs w:val="20"/>
        </w:rPr>
        <w:t>Detroit</w:t>
      </w:r>
      <w:r>
        <w:rPr>
          <w:rStyle w:val="span"/>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MI</w:t>
      </w:r>
      <w:r>
        <w:rPr>
          <w:rStyle w:val="singlecolumnspanpaddedlinenth-child1"/>
          <w:rFonts w:ascii="Palatino Linotype" w:eastAsia="Palatino Linotype" w:hAnsi="Palatino Linotype" w:cs="Palatino Linotype"/>
          <w:color w:val="4A4A4A"/>
          <w:sz w:val="20"/>
          <w:szCs w:val="20"/>
        </w:rPr>
        <w:t xml:space="preserve"> </w:t>
      </w:r>
    </w:p>
    <w:p>
      <w:pPr>
        <w:pStyle w:val="spanpaddedline"/>
        <w:spacing w:before="0" w:after="0" w:line="260" w:lineRule="atLeast"/>
        <w:ind w:left="0" w:right="0"/>
        <w:rPr>
          <w:rFonts w:ascii="Palatino Linotype" w:eastAsia="Palatino Linotype" w:hAnsi="Palatino Linotype" w:cs="Palatino Linotype"/>
          <w:color w:val="4A4A4A"/>
          <w:sz w:val="20"/>
          <w:szCs w:val="20"/>
          <w:bdr w:val="none" w:sz="0" w:space="0" w:color="auto"/>
          <w:vertAlign w:val="baseline"/>
        </w:rPr>
      </w:pPr>
      <w:r>
        <w:rPr>
          <w:rStyle w:val="degree"/>
          <w:rFonts w:ascii="Palatino Linotype" w:eastAsia="Palatino Linotype" w:hAnsi="Palatino Linotype" w:cs="Palatino Linotype"/>
          <w:color w:val="4A4A4A"/>
          <w:sz w:val="20"/>
          <w:szCs w:val="20"/>
        </w:rPr>
        <w:t>Associate of Applied Science</w:t>
      </w:r>
      <w:r>
        <w:rPr>
          <w:rFonts w:ascii="Palatino Linotype" w:eastAsia="Palatino Linotype" w:hAnsi="Palatino Linotype" w:cs="Palatino Linotype"/>
          <w:color w:val="4A4A4A"/>
          <w:sz w:val="20"/>
          <w:szCs w:val="20"/>
          <w:bdr w:val="none" w:sz="0" w:space="0" w:color="auto"/>
          <w:vertAlign w:val="baseline"/>
        </w:rPr>
        <w:t xml:space="preserve"> </w:t>
      </w:r>
    </w:p>
    <w:p>
      <w:pPr>
        <w:pStyle w:val="divdocument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 xml:space="preserve">Received </w:t>
      </w:r>
      <w:r>
        <w:rPr>
          <w:rStyle w:val="span"/>
          <w:rFonts w:ascii="Palatino Linotype" w:eastAsia="Palatino Linotype" w:hAnsi="Palatino Linotype" w:cs="Palatino Linotype"/>
          <w:color w:val="468AE5"/>
          <w:sz w:val="20"/>
          <w:szCs w:val="20"/>
        </w:rPr>
        <w:t>[Scholarship Name]</w:t>
      </w:r>
    </w:p>
    <w:p>
      <w:pPr>
        <w:pStyle w:val="divdocumentulli"/>
        <w:numPr>
          <w:ilvl w:val="0"/>
          <w:numId w:val="6"/>
        </w:numPr>
        <w:spacing w:before="0" w:after="0" w:line="260" w:lineRule="atLeast"/>
        <w:ind w:left="280" w:right="0" w:hanging="192"/>
        <w:rPr>
          <w:rStyle w:val="span"/>
          <w:rFonts w:ascii="Palatino Linotype" w:eastAsia="Palatino Linotype" w:hAnsi="Palatino Linotype" w:cs="Palatino Linotype"/>
          <w:color w:val="4A4A4A"/>
          <w:sz w:val="20"/>
          <w:szCs w:val="20"/>
          <w:bdr w:val="none" w:sz="0" w:space="0" w:color="auto"/>
          <w:vertAlign w:val="baseline"/>
        </w:rPr>
      </w:pPr>
      <w:r>
        <w:rPr>
          <w:rStyle w:val="span"/>
          <w:rFonts w:ascii="Palatino Linotype" w:eastAsia="Palatino Linotype" w:hAnsi="Palatino Linotype" w:cs="Palatino Linotype"/>
          <w:color w:val="4A4A4A"/>
          <w:sz w:val="20"/>
          <w:szCs w:val="20"/>
          <w:bdr w:val="none" w:sz="0" w:space="0" w:color="auto"/>
          <w:vertAlign w:val="baseline"/>
        </w:rPr>
        <w:t>Graduated cum laude</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Professional Affiliations   </w:t>
      </w:r>
      <w:r>
        <w:rPr>
          <w:rFonts w:ascii="Palatino Linotype" w:eastAsia="Palatino Linotype" w:hAnsi="Palatino Linotype" w:cs="Palatino Linotype"/>
          <w:strike/>
          <w:color w:val="BCBFC3"/>
        </w:rPr>
        <w:t xml:space="preserve"> </w:t>
        <w:tab/>
      </w:r>
    </w:p>
    <w:p>
      <w:pPr>
        <w:pStyle w:val="divdocumentulli"/>
        <w:numPr>
          <w:ilvl w:val="0"/>
          <w:numId w:val="7"/>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Driving experience</w:t>
      </w:r>
    </w:p>
    <w:p>
      <w:pPr>
        <w:pStyle w:val="divdocumentulli"/>
        <w:numPr>
          <w:ilvl w:val="0"/>
          <w:numId w:val="7"/>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Member, </w:t>
      </w:r>
      <w:r>
        <w:rPr>
          <w:rStyle w:val="span"/>
          <w:rFonts w:ascii="Palatino Linotype" w:eastAsia="Palatino Linotype" w:hAnsi="Palatino Linotype" w:cs="Palatino Linotype"/>
          <w:color w:val="468AE5"/>
          <w:sz w:val="20"/>
          <w:szCs w:val="20"/>
        </w:rPr>
        <w:t>[Professional Organization Name]</w:t>
      </w:r>
      <w:r>
        <w:rPr>
          <w:rFonts w:ascii="Palatino Linotype" w:eastAsia="Palatino Linotype" w:hAnsi="Palatino Linotype" w:cs="Palatino Linotype"/>
          <w:color w:val="4A4A4A"/>
          <w:sz w:val="20"/>
          <w:szCs w:val="20"/>
          <w:bdr w:val="none" w:sz="0" w:space="0" w:color="auto"/>
          <w:vertAlign w:val="baseline"/>
        </w:rPr>
        <w:t xml:space="preserve">, </w:t>
      </w:r>
      <w:r>
        <w:rPr>
          <w:rStyle w:val="span"/>
          <w:rFonts w:ascii="Palatino Linotype" w:eastAsia="Palatino Linotype" w:hAnsi="Palatino Linotype" w:cs="Palatino Linotype"/>
          <w:color w:val="468AE5"/>
          <w:sz w:val="20"/>
          <w:szCs w:val="20"/>
        </w:rPr>
        <w:t>[Year]</w:t>
      </w:r>
      <w:r>
        <w:rPr>
          <w:rFonts w:ascii="Palatino Linotype" w:eastAsia="Palatino Linotype" w:hAnsi="Palatino Linotype" w:cs="Palatino Linotype"/>
          <w:color w:val="4A4A4A"/>
          <w:sz w:val="20"/>
          <w:szCs w:val="20"/>
          <w:bdr w:val="none" w:sz="0" w:space="0" w:color="auto"/>
          <w:vertAlign w:val="baseline"/>
        </w:rPr>
        <w:t xml:space="preserve"> to Current</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Accomplishments   </w:t>
      </w:r>
      <w:r>
        <w:rPr>
          <w:rFonts w:ascii="Palatino Linotype" w:eastAsia="Palatino Linotype" w:hAnsi="Palatino Linotype" w:cs="Palatino Linotype"/>
          <w:strike/>
          <w:color w:val="BCBFC3"/>
        </w:rPr>
        <w:t xml:space="preserve"> </w:t>
        <w:tab/>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Promoted to </w:t>
      </w:r>
      <w:r>
        <w:rPr>
          <w:rStyle w:val="span"/>
          <w:rFonts w:ascii="Palatino Linotype" w:eastAsia="Palatino Linotype" w:hAnsi="Palatino Linotype" w:cs="Palatino Linotype"/>
          <w:color w:val="468AE5"/>
          <w:sz w:val="20"/>
          <w:szCs w:val="20"/>
        </w:rPr>
        <w:t>[Job Title]</w:t>
      </w:r>
      <w:r>
        <w:rPr>
          <w:rFonts w:ascii="Palatino Linotype" w:eastAsia="Palatino Linotype" w:hAnsi="Palatino Linotype" w:cs="Palatino Linotype"/>
          <w:color w:val="4A4A4A"/>
          <w:sz w:val="20"/>
          <w:szCs w:val="20"/>
          <w:bdr w:val="none" w:sz="0" w:space="0" w:color="auto"/>
          <w:vertAlign w:val="baseline"/>
        </w:rPr>
        <w:t xml:space="preserve"> after only </w:t>
      </w:r>
      <w:r>
        <w:rPr>
          <w:rStyle w:val="span"/>
          <w:rFonts w:ascii="Palatino Linotype" w:eastAsia="Palatino Linotype" w:hAnsi="Palatino Linotype" w:cs="Palatino Linotype"/>
          <w:color w:val="468AE5"/>
          <w:sz w:val="20"/>
          <w:szCs w:val="20"/>
        </w:rPr>
        <w:t>[timeframe]</w:t>
      </w:r>
      <w:r>
        <w:rPr>
          <w:rFonts w:ascii="Palatino Linotype" w:eastAsia="Palatino Linotype" w:hAnsi="Palatino Linotype" w:cs="Palatino Linotype"/>
          <w:color w:val="4A4A4A"/>
          <w:sz w:val="20"/>
          <w:szCs w:val="20"/>
          <w:bdr w:val="none" w:sz="0" w:space="0" w:color="auto"/>
          <w:vertAlign w:val="baseline"/>
        </w:rPr>
        <w:t xml:space="preserve"> for exceptional performance.</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Completed manager training program.</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Supervised team of </w:t>
      </w:r>
      <w:r>
        <w:rPr>
          <w:rStyle w:val="span"/>
          <w:rFonts w:ascii="Palatino Linotype" w:eastAsia="Palatino Linotype" w:hAnsi="Palatino Linotype" w:cs="Palatino Linotype"/>
          <w:color w:val="468AE5"/>
          <w:sz w:val="20"/>
          <w:szCs w:val="20"/>
        </w:rPr>
        <w:t>[Number]</w:t>
      </w:r>
      <w:r>
        <w:rPr>
          <w:rFonts w:ascii="Palatino Linotype" w:eastAsia="Palatino Linotype" w:hAnsi="Palatino Linotype" w:cs="Palatino Linotype"/>
          <w:color w:val="4A4A4A"/>
          <w:sz w:val="20"/>
          <w:szCs w:val="20"/>
          <w:bdr w:val="none" w:sz="0" w:space="0" w:color="auto"/>
          <w:vertAlign w:val="baseline"/>
        </w:rPr>
        <w:t xml:space="preserve"> staff members.</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Increased sales </w:t>
      </w:r>
      <w:r>
        <w:rPr>
          <w:rStyle w:val="span"/>
          <w:rFonts w:ascii="Palatino Linotype" w:eastAsia="Palatino Linotype" w:hAnsi="Palatino Linotype" w:cs="Palatino Linotype"/>
          <w:color w:val="468AE5"/>
          <w:sz w:val="20"/>
          <w:szCs w:val="20"/>
        </w:rPr>
        <w:t>[Number]</w:t>
      </w:r>
      <w:r>
        <w:rPr>
          <w:rFonts w:ascii="Palatino Linotype" w:eastAsia="Palatino Linotype" w:hAnsi="Palatino Linotype" w:cs="Palatino Linotype"/>
          <w:color w:val="4A4A4A"/>
          <w:sz w:val="20"/>
          <w:szCs w:val="20"/>
          <w:bdr w:val="none" w:sz="0" w:space="0" w:color="auto"/>
          <w:vertAlign w:val="baseline"/>
        </w:rPr>
        <w:t xml:space="preserve">% over </w:t>
      </w:r>
      <w:r>
        <w:rPr>
          <w:rStyle w:val="span"/>
          <w:rFonts w:ascii="Palatino Linotype" w:eastAsia="Palatino Linotype" w:hAnsi="Palatino Linotype" w:cs="Palatino Linotype"/>
          <w:color w:val="468AE5"/>
          <w:sz w:val="20"/>
          <w:szCs w:val="20"/>
        </w:rPr>
        <w:t>[Timeframe]</w:t>
      </w:r>
      <w:r>
        <w:rPr>
          <w:rFonts w:ascii="Palatino Linotype" w:eastAsia="Palatino Linotype" w:hAnsi="Palatino Linotype" w:cs="Palatino Linotype"/>
          <w:color w:val="4A4A4A"/>
          <w:sz w:val="20"/>
          <w:szCs w:val="20"/>
          <w:bdr w:val="none" w:sz="0" w:space="0" w:color="auto"/>
          <w:vertAlign w:val="baseline"/>
        </w:rPr>
        <w:t>.</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Documented and resolved </w:t>
      </w:r>
      <w:r>
        <w:rPr>
          <w:rStyle w:val="span"/>
          <w:rFonts w:ascii="Palatino Linotype" w:eastAsia="Palatino Linotype" w:hAnsi="Palatino Linotype" w:cs="Palatino Linotype"/>
          <w:color w:val="468AE5"/>
          <w:sz w:val="20"/>
          <w:szCs w:val="20"/>
        </w:rPr>
        <w:t>[Issue]</w:t>
      </w:r>
      <w:r>
        <w:rPr>
          <w:rFonts w:ascii="Palatino Linotype" w:eastAsia="Palatino Linotype" w:hAnsi="Palatino Linotype" w:cs="Palatino Linotype"/>
          <w:color w:val="4A4A4A"/>
          <w:sz w:val="20"/>
          <w:szCs w:val="20"/>
          <w:bdr w:val="none" w:sz="0" w:space="0" w:color="auto"/>
          <w:vertAlign w:val="baseline"/>
        </w:rPr>
        <w:t xml:space="preserve"> which led to </w:t>
      </w:r>
      <w:r>
        <w:rPr>
          <w:rStyle w:val="span"/>
          <w:rFonts w:ascii="Palatino Linotype" w:eastAsia="Palatino Linotype" w:hAnsi="Palatino Linotype" w:cs="Palatino Linotype"/>
          <w:color w:val="468AE5"/>
          <w:sz w:val="20"/>
          <w:szCs w:val="20"/>
        </w:rPr>
        <w:t>[Results]</w:t>
      </w:r>
      <w:r>
        <w:rPr>
          <w:rFonts w:ascii="Palatino Linotype" w:eastAsia="Palatino Linotype" w:hAnsi="Palatino Linotype" w:cs="Palatino Linotype"/>
          <w:color w:val="4A4A4A"/>
          <w:sz w:val="20"/>
          <w:szCs w:val="20"/>
          <w:bdr w:val="none" w:sz="0" w:space="0" w:color="auto"/>
          <w:vertAlign w:val="baseline"/>
        </w:rPr>
        <w:t>.</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Collaborated with team of </w:t>
      </w:r>
      <w:r>
        <w:rPr>
          <w:rStyle w:val="span"/>
          <w:rFonts w:ascii="Palatino Linotype" w:eastAsia="Palatino Linotype" w:hAnsi="Palatino Linotype" w:cs="Palatino Linotype"/>
          <w:color w:val="468AE5"/>
          <w:sz w:val="20"/>
          <w:szCs w:val="20"/>
        </w:rPr>
        <w:t>[Number]</w:t>
      </w:r>
      <w:r>
        <w:rPr>
          <w:rFonts w:ascii="Palatino Linotype" w:eastAsia="Palatino Linotype" w:hAnsi="Palatino Linotype" w:cs="Palatino Linotype"/>
          <w:color w:val="4A4A4A"/>
          <w:sz w:val="20"/>
          <w:szCs w:val="20"/>
          <w:bdr w:val="none" w:sz="0" w:space="0" w:color="auto"/>
          <w:vertAlign w:val="baseline"/>
        </w:rPr>
        <w:t xml:space="preserve"> in the development of </w:t>
      </w:r>
      <w:r>
        <w:rPr>
          <w:rStyle w:val="span"/>
          <w:rFonts w:ascii="Palatino Linotype" w:eastAsia="Palatino Linotype" w:hAnsi="Palatino Linotype" w:cs="Palatino Linotype"/>
          <w:color w:val="468AE5"/>
          <w:sz w:val="20"/>
          <w:szCs w:val="20"/>
        </w:rPr>
        <w:t>[Project name]</w:t>
      </w:r>
      <w:r>
        <w:rPr>
          <w:rFonts w:ascii="Palatino Linotype" w:eastAsia="Palatino Linotype" w:hAnsi="Palatino Linotype" w:cs="Palatino Linotype"/>
          <w:color w:val="4A4A4A"/>
          <w:sz w:val="20"/>
          <w:szCs w:val="20"/>
          <w:bdr w:val="none" w:sz="0" w:space="0" w:color="auto"/>
          <w:vertAlign w:val="baseline"/>
        </w:rPr>
        <w:t>.</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Resolved product issue through consumer testing.</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Used Microsoft Excel to develop inventory tracking spreadsheets.</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Achieved </w:t>
      </w:r>
      <w:r>
        <w:rPr>
          <w:rStyle w:val="span"/>
          <w:rFonts w:ascii="Palatino Linotype" w:eastAsia="Palatino Linotype" w:hAnsi="Palatino Linotype" w:cs="Palatino Linotype"/>
          <w:color w:val="468AE5"/>
          <w:sz w:val="20"/>
          <w:szCs w:val="20"/>
        </w:rPr>
        <w:t>[number]</w:t>
      </w:r>
      <w:r>
        <w:rPr>
          <w:rFonts w:ascii="Palatino Linotype" w:eastAsia="Palatino Linotype" w:hAnsi="Palatino Linotype" w:cs="Palatino Linotype"/>
          <w:color w:val="4A4A4A"/>
          <w:sz w:val="20"/>
          <w:szCs w:val="20"/>
          <w:bdr w:val="none" w:sz="0" w:space="0" w:color="auto"/>
          <w:vertAlign w:val="baseline"/>
        </w:rPr>
        <w:t>% of sales quote.</w:t>
      </w:r>
    </w:p>
    <w:p>
      <w:pPr>
        <w:pStyle w:val="divdocumentulli"/>
        <w:numPr>
          <w:ilvl w:val="0"/>
          <w:numId w:val="8"/>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 xml:space="preserve">Trained and mentored </w:t>
      </w:r>
      <w:r>
        <w:rPr>
          <w:rStyle w:val="span"/>
          <w:rFonts w:ascii="Palatino Linotype" w:eastAsia="Palatino Linotype" w:hAnsi="Palatino Linotype" w:cs="Palatino Linotype"/>
          <w:color w:val="468AE5"/>
          <w:sz w:val="20"/>
          <w:szCs w:val="20"/>
        </w:rPr>
        <w:t>[number]</w:t>
      </w:r>
      <w:r>
        <w:rPr>
          <w:rFonts w:ascii="Palatino Linotype" w:eastAsia="Palatino Linotype" w:hAnsi="Palatino Linotype" w:cs="Palatino Linotype"/>
          <w:color w:val="4A4A4A"/>
          <w:sz w:val="20"/>
          <w:szCs w:val="20"/>
          <w:bdr w:val="none" w:sz="0" w:space="0" w:color="auto"/>
          <w:vertAlign w:val="baseline"/>
        </w:rPr>
        <w:t xml:space="preserve"> employees.</w:t>
      </w:r>
    </w:p>
    <w:p>
      <w:pPr>
        <w:pStyle w:val="divdocumentheading"/>
        <w:pBdr>
          <w:top w:val="none" w:sz="0" w:space="0" w:color="auto"/>
          <w:left w:val="none" w:sz="0" w:space="0" w:color="auto"/>
          <w:bottom w:val="none" w:sz="0" w:space="12" w:color="auto"/>
          <w:right w:val="none" w:sz="0" w:space="0" w:color="auto"/>
        </w:pBdr>
        <w:tabs>
          <w:tab w:val="center" w:pos="10840"/>
        </w:tabs>
        <w:spacing w:before="300" w:line="260" w:lineRule="atLeast"/>
        <w:ind w:left="0" w:right="0"/>
        <w:rPr>
          <w:rFonts w:ascii="Palatino Linotype" w:eastAsia="Palatino Linotype" w:hAnsi="Palatino Linotype" w:cs="Palatino Linotype"/>
          <w:b w:val="0"/>
          <w:bCs w:val="0"/>
          <w:color w:val="4A4A4A"/>
          <w:sz w:val="20"/>
          <w:szCs w:val="20"/>
          <w:bdr w:val="none" w:sz="0" w:space="0" w:color="auto"/>
          <w:vertAlign w:val="baseline"/>
        </w:rPr>
      </w:pPr>
      <w:r>
        <w:rPr>
          <w:rStyle w:val="divdocumentdivsectiontitle"/>
          <w:rFonts w:ascii="Palatino Linotype" w:eastAsia="Palatino Linotype" w:hAnsi="Palatino Linotype" w:cs="Palatino Linotype"/>
        </w:rPr>
        <w:t xml:space="preserve">Certifications   </w:t>
      </w:r>
      <w:r>
        <w:rPr>
          <w:rFonts w:ascii="Palatino Linotype" w:eastAsia="Palatino Linotype" w:hAnsi="Palatino Linotype" w:cs="Palatino Linotype"/>
          <w:strike/>
          <w:color w:val="BCBFC3"/>
        </w:rPr>
        <w:t xml:space="preserve"> </w:t>
        <w:tab/>
      </w:r>
    </w:p>
    <w:p>
      <w:pPr>
        <w:pStyle w:val="divdocumentulli"/>
        <w:numPr>
          <w:ilvl w:val="0"/>
          <w:numId w:val="9"/>
        </w:numPr>
        <w:pBdr>
          <w:top w:val="none" w:sz="0" w:space="0" w:color="auto"/>
          <w:left w:val="none" w:sz="0" w:space="0" w:color="auto"/>
          <w:bottom w:val="none" w:sz="0" w:space="0" w:color="auto"/>
          <w:right w:val="none" w:sz="0" w:space="0" w:color="auto"/>
        </w:pBd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Certified Protection Officer (CPO)</w:t>
      </w:r>
    </w:p>
    <w:p>
      <w:pPr>
        <w:pStyle w:val="divdocumentulli"/>
        <w:numPr>
          <w:ilvl w:val="0"/>
          <w:numId w:val="9"/>
        </w:numPr>
        <w:spacing w:before="0" w:after="0" w:line="260" w:lineRule="atLeast"/>
        <w:ind w:left="280" w:right="0" w:hanging="192"/>
        <w:rPr>
          <w:rFonts w:ascii="Palatino Linotype" w:eastAsia="Palatino Linotype" w:hAnsi="Palatino Linotype" w:cs="Palatino Linotype"/>
          <w:color w:val="4A4A4A"/>
          <w:sz w:val="20"/>
          <w:szCs w:val="20"/>
          <w:bdr w:val="none" w:sz="0" w:space="0" w:color="auto"/>
          <w:vertAlign w:val="baseline"/>
        </w:rPr>
      </w:pPr>
      <w:r>
        <w:rPr>
          <w:rFonts w:ascii="Palatino Linotype" w:eastAsia="Palatino Linotype" w:hAnsi="Palatino Linotype" w:cs="Palatino Linotype"/>
          <w:color w:val="4A4A4A"/>
          <w:sz w:val="20"/>
          <w:szCs w:val="20"/>
          <w:bdr w:val="none" w:sz="0" w:space="0" w:color="auto"/>
          <w:vertAlign w:val="baseline"/>
        </w:rPr>
        <w:t>Member Institute of Logistics and Transport (MILT)</w:t>
      </w:r>
    </w:p>
    <w:sectPr>
      <w:pgSz w:w="12240" w:h="15840"/>
      <w:pgMar w:top="500" w:right="700" w:bottom="5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Palatino Linotype">
    <w:charset w:val="00"/>
    <w:family w:val="auto"/>
    <w:pitch w:val="default"/>
    <w:sig w:usb0="00000000" w:usb1="00000000" w:usb2="00000000" w:usb3="00000000" w:csb0="00000001" w:csb1="00000000"/>
    <w:embedRegular r:id="rId1" w:fontKey="{EEFB599B-CC87-4C63-82AE-64D377C5164B}"/>
    <w:embedBold r:id="rId2" w:fontKey="{41D4D756-1A7B-46F8-A368-D9A00B7F41C7}"/>
    <w:embedItalic r:id="rId3" w:fontKey="{087B25BA-85A9-482D-A429-E72A7966B509}"/>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60" w:lineRule="atLeast"/>
    </w:pPr>
    <w:rPr>
      <w:color w:val="4A4A4A"/>
    </w:rPr>
  </w:style>
  <w:style w:type="paragraph" w:customStyle="1" w:styleId="divdocumentdivfirstsection">
    <w:name w:val="div_document_div_first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
    <w:name w:val="div_document_section"/>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style>
  <w:style w:type="paragraph" w:customStyle="1" w:styleId="spandateswrapperParagraph">
    <w:name w:val="span_dates_wrapper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Casey Cashier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91478118-8060-4de4-b6f1-2eb0e6764c16</vt:lpwstr>
  </property>
  <property fmtid="{D5CDD505-2E9C-101B-9397-08002B2CF9AE}" pid="3" name="x1ye=0">
    <vt:lpwstr>oEcAAB+LCAAAAAAABAAUmcV2g1AURT8oA9yGaHANOsPdna8vHTergffuOXfvlgERhoRAikEolAJhiMERTOBAGsIElMYJ8PI9WQ2hNBAM4qvohJTlX7TufcorP1GufHysaEfcOXy0ovrVFegj9a09J7AVPmFaOzcHUpTQbnWgtbllxWt/6zcxremZK9K6B38wKrXVDyj2Jk8YSshlXI5Pp/7q2ZOfBnquxQNV8gTInIWP3QaP62mCsmzNBbUCe+A</vt:lpwstr>
  </property>
  <property fmtid="{D5CDD505-2E9C-101B-9397-08002B2CF9AE}" pid="4" name="x1ye=1">
    <vt:lpwstr>GKiLM2RB0tHYM4Hdzk4OaeUbLyUUmLyY4YRH9WtDCV7zbZXRbvd9e0VoKuZB99862TT0r92ZealCQeH0lKuloO0ktc0QihvoPAvelvtECdztBVLmHJQyh5ZDoggBAgRvINOHjS4w7IgT9yWPRlUVRS9/2AZbRbWnm7gYLeBZjLFCAlQW5hzFDy0gBY9BYHabiqmvNNLH9evW5c+pQT3EwBWCl/fsFDduXJkpRi6706dwxnhWKLDgGaRuoKtf3j+</vt:lpwstr>
  </property>
  <property fmtid="{D5CDD505-2E9C-101B-9397-08002B2CF9AE}" pid="5" name="x1ye=10">
    <vt:lpwstr>yJGLFvXBGVytM3mJx+rQoGUHX8sP2WfBsvtF2LUzl6vXYcpjxi53KUvbEaKNb4muxDH99ynwJ6e7BerN3E4n7n3PtCQUtfeGVyZHy5SIh4k9MC6Xlb57AzzScMetnF2BPUiuDE3MkdwgyRVJDSHPEaqa883OR6OQSI0NLHMxC20f9qnxEi0S/8m0YwoAU/zu60PH4tnMABoeEhX8y5aJsLBR4M2gdRE2dh94ZRkOz0iIZVVD2oN39W5QEtxn7Ti</vt:lpwstr>
  </property>
  <property fmtid="{D5CDD505-2E9C-101B-9397-08002B2CF9AE}" pid="6" name="x1ye=11">
    <vt:lpwstr>yYGV8xYcONtaeuynrqBy2EX+Zrv6FOpmKfgBiEeh5bA7JGIWhp96MWxdtLTleMNKmIWxF5wLfbFUOtSelvANLCK/dwGX9RtFkLOexaQGCwkyv2DsATZENZe3knj9ilO18KWFBN37bnPmnd1UTbxrD4rg9YPgAK1rcjCdo0jaUl6AOLgQ+0SGtLT0dO5KJy1zT+FBr9QUiDGGud5RGO9fQceP2K+1vfJEG8olSYw+YgPQEkbv/Xr9NyUjeeMJJME</vt:lpwstr>
  </property>
  <property fmtid="{D5CDD505-2E9C-101B-9397-08002B2CF9AE}" pid="7" name="x1ye=12">
    <vt:lpwstr>FI2po1mGPcipZGMvQP7CpB9Jgm6hb9FvPhMszv62QHDV10rqcRnF3DdykEDWX9IbS+BmKExRRNVGL56NW+XEnFJatoTpDHP+JWUPE3SA6dAoWQ8CSk+/8e8sD+S2Szxh7nIZW3RSfOLAjBaBSMj9qfc4XThRdruOO3/xwAtDR1wf7LQ+INpJOXI9GfiLPdNyj4rX8nc7rbktOxiIN94Bhjh0nFYy2DIezIX7hG214J8ACF4+f1sin5tJrQv8TRv</vt:lpwstr>
  </property>
  <property fmtid="{D5CDD505-2E9C-101B-9397-08002B2CF9AE}" pid="8" name="x1ye=13">
    <vt:lpwstr>IslMbN66UEwFehVq6Sq4hCvbnIFX9zEGP7xdq2B+WG+ihxnxMkoRkqLBqTi6/2HPWqr8bbkPfJWvGrhh0vRu+dG0/RNIcprfWFfykagXNvwkySiQUxEhyDB2K8JDdlRBSQflkvxHyTjCra2FrAONO7B6rID9maRxrBRondOaBpRws5mnxsV4mFDff/rB6Dhi/+WdEKIgZhSKAgOH4FiLBq8L6JkN9nxli6IHALI9bhxgWLWWQBopE4nQuDI6PDS</vt:lpwstr>
  </property>
  <property fmtid="{D5CDD505-2E9C-101B-9397-08002B2CF9AE}" pid="9" name="x1ye=14">
    <vt:lpwstr>RqpHuPHeIzEYPuTrFohAsd2oV2mXI3Gf65ZhxqhcQC3UUmyWUx+x6hoRy8fCbcIlmeOAThWYvusm3m0i+uQMGgOaRiZodhTocyyyAR9M4VRX5JgecqXbATunupnnaRncGJcDjSQTP0tr5JZdBt20uW1L4juExNUlUcVgFgo0A/c9Y2g5CeR8G8QeFHoZIjBg9UPGg+/MsVuDVZvpb6pDEBbn5vUfe6A910jlSUA9J/9B2st6jWTgTtbDOzY9Dql</vt:lpwstr>
  </property>
  <property fmtid="{D5CDD505-2E9C-101B-9397-08002B2CF9AE}" pid="10" name="x1ye=15">
    <vt:lpwstr>Q2pdefe2XLwvPvyQ3j6sgxJa8SxXyzTHgVeXAb3fuR2QpZ8tkT/sRo10D2ErOVKqQY5Jb+tRvL+CYX5+DoftBe+35lICNtJxbklPYq4akycpgZwv8+NLxf0MjOHfA+VbAfF3X4cnn0WU0sZw83Zi+oS+UesXw2JpgrKYDCKFOCD7VWa71LPp4VkRDjlDUNDYXG/gjKRrKCUasN7DtDmfkY/ByP/Gun4k64mcoSAgyDc9xmv8qc6K5Kx6cVAztfP</vt:lpwstr>
  </property>
  <property fmtid="{D5CDD505-2E9C-101B-9397-08002B2CF9AE}" pid="11" name="x1ye=16">
    <vt:lpwstr>RgiCfjxjKQ21kwiMky9Rq+1c+zh+pG4Ie/maoGGDx2YwceMFNarhoxkjiYOgPT23lAbvz/nwPZfe80HIV17A2gTmE5w6dmpKMOa1qYi5S1fdB+KnjgDufXmhH1DlK2YvfH3oK+ZJMt/aq0bNrN4AdkbaS54LApC8TvO4HHuwZn++FOzYr7FKdg1XOR2pO+KuYAW/k4LsRwWyzKZigeJVjeA42TrdS0XuuL/JP0BcUrLaPkgzOa1cfUrJ6dAJhSb</vt:lpwstr>
  </property>
  <property fmtid="{D5CDD505-2E9C-101B-9397-08002B2CF9AE}" pid="12" name="x1ye=17">
    <vt:lpwstr>vxUJ0hS0tDV8MPzzKl37yfHLHEr+mD8v2VaglojmZvYpSA7aa6EZk1fQD/DFAS2NjUOnJiNBTXIks5KYHjZWU1X3NE74FDjQFbPUA81MaGBb9CBHAG3iP1tWou0CxNpI9eDBUuhcY6wsz5Ctp3uDIvuj5xQ0DsaS4HISB397lUXPj0jDHOxhh956ofE5+JEWoNClTjwF65rGLL+zEHkHa7EIdyOsh+n5TNcr8ZrFS91yufySEOtW6VfiyH2PajN</vt:lpwstr>
  </property>
  <property fmtid="{D5CDD505-2E9C-101B-9397-08002B2CF9AE}" pid="13" name="x1ye=18">
    <vt:lpwstr>i2XGw+MSp//CyaGm4DYwzWAvIrUOxOzAF894NGYzAEX0Z/JOFXjFYM3eQDoG1Tv77+ZspyJLo5PdNMveTz0mYoavuNS7bZxp9jdcr1qBDOj4x8kqOmqVONdmynS3O+3Ahj8FxCBXxebFk2Z7Oyzr4/mMjNY9jc1pX8QiHoFKPlWXzKwl+SSI0S8hIFh9v6/aYxaD5HUMSxMzXsb8+YMTASTTbaEbEQFJDuetaWXFhExcN9byXsrzP8TgN2VcEoK</vt:lpwstr>
  </property>
  <property fmtid="{D5CDD505-2E9C-101B-9397-08002B2CF9AE}" pid="14" name="x1ye=19">
    <vt:lpwstr>heZf7Zt6U155BTpm0g3jLss/foeWbZaYkRRws5O4UlwOaCe2EV6ZqMe9zGdXoByV4oyz5DQCx5JVIZ2i/pVPjhSKPi6pfOWEmxRID0U+6UDG++E+utMhocoGEXKSP0ZkYx4jBrR/B1H1NrfRM/BOV5HDzUY8OZETl/FWLZ0PDvGowG+cfrCctxKM2wueg72w3wHPk16svL0uWx9BbekDnk10s7dK2Jf261LDIldtnUTjoSgBX84bliWqIoWFyWy</vt:lpwstr>
  </property>
  <property fmtid="{D5CDD505-2E9C-101B-9397-08002B2CF9AE}" pid="15" name="x1ye=2">
    <vt:lpwstr>rUPsF/rT5iKYVrp/j0xHDWF4Tm6jG8CRj+TD2sZ/ac6+26YhX3vWuBZGBaaanRoeQcA8UKQSA7PLeMRm0S71JjQd7vRJ473ep5WZtzvViUS+3V2Bf/dnx/Ur8rHfgg2tRZ5kQZHbHktGrjhuLuedP4r7R11CsQ+H48lKi7qpbDjW+6Rdq+OlwkhnlEuOXDFhibldFHRIaUB8LJkQIZQoNGtySaGvwVTKjHfiztITFf4apvtsVNQX2kVVfNL2UvS</vt:lpwstr>
  </property>
  <property fmtid="{D5CDD505-2E9C-101B-9397-08002B2CF9AE}" pid="16" name="x1ye=20">
    <vt:lpwstr>vEm250tFZILq3KRI9ePQlBBS78HbnPfsrHC31KfEdvKn7CNghm6EkvSAC34vrNFVX8hINwj7fcF9Xn8GBAseZ0rRsdfVBTrGavqTQUbPqrYbnLjcL5DC8asl148XXFCgjokkYCPohITipN5JarHhv+3TLOVR5NBXqazlTkTurVAnxB/32w61mfgkG8AiQWKL0CfuANXWT2Z6tWTH0REjoGP4ED2PFWQAKjIFwJegZQxRqHyBEXtjcy6Hrk0UTgy</vt:lpwstr>
  </property>
  <property fmtid="{D5CDD505-2E9C-101B-9397-08002B2CF9AE}" pid="17" name="x1ye=21">
    <vt:lpwstr>VK2evVcsZ+XXGMhmT1lzwPW4y/lMENN5bReOZ7cskM5VwNfL2i1sG44g9UoZumawv0SvBBk8jKshv702034J3pRj5foNkTsF0WxbahbKhcXWLU678pxWq4KV08Jxxpgo6EXSs27Q9RNQHM+7sCAj8SBz4Djxh3SIOr0eDdn6x+coEGzDUt7zb9WbZIpGvK8fyC5xJUE6PjEyT67PWuO8DtoMw/hvype05JYXOiS73RssDuSRV7RKOXqWED7h/UU</vt:lpwstr>
  </property>
  <property fmtid="{D5CDD505-2E9C-101B-9397-08002B2CF9AE}" pid="18" name="x1ye=22">
    <vt:lpwstr>4l8lcQtmG1Xa3GR/LDBBp1CWEY9yZtB9xGcq4j6R8ScJHAiZiizadvs791f4CTyCEJ9hWcAw4jwIxtibRKfWbKiqetLuLWzNFmBOz1XSgsE83SssN93ZLEYlqFDmbkk2qvOchDoCuMHCX6ZR3d9iuVxhD/5Gr4GkVtcC5GVbFpQd/b6Khy/BgB7jCCrktsDk7XzQREoseInGbWd9rGL3ifE7G5vzXFwjocTnwuNQRlTMrhYayrpcoo+jXexY4Xp</vt:lpwstr>
  </property>
  <property fmtid="{D5CDD505-2E9C-101B-9397-08002B2CF9AE}" pid="19" name="x1ye=23">
    <vt:lpwstr>815i3ensUDzrKXCnk9iEDllBjw0rab1bnsvB5hFtFGDd4MlGEkF0+1NU3Tt82XaUK9LkfGUQP85SG59Wennj68uRtsSvdofdk2N8K33AQXtms9unX3mFgR0CXKER7Z10J0KrEzwXbEQZGYn8ns5eU5GN0EUjSfuD0XGPhnO8v6E5/M6Yd507ipHUAKG/WsDGBvS1rir6xKLcD7PkXSqOYty7OdiBhYNNNz5yrDBvB+gmng6NeZDW0yD7J+UJsZS</vt:lpwstr>
  </property>
  <property fmtid="{D5CDD505-2E9C-101B-9397-08002B2CF9AE}" pid="20" name="x1ye=24">
    <vt:lpwstr>bTMQLIhpPQta9l9y+rlYppnB9vFxVUI9ryhYCA1kE+TxHeKveUEPvb3r9ZfiMWXf+xS+Ft5lOhA7BbM2TzAgA+SeJ838DsLqtPJYSpCguvsyz16rNmYxaToN9I8TTIt3EVMJVCnMiAVkSOe8IngBwGPhWrEfFoWbfuk4ARNSuCdKWIP8+thsatyxxO2V9GvE5vlhbZPtoeUGfVw/dwmX8Ni00LbfLutgvYApI2IjcMFVlNOeJW5GrUOmrSVLcZJ</vt:lpwstr>
  </property>
  <property fmtid="{D5CDD505-2E9C-101B-9397-08002B2CF9AE}" pid="21" name="x1ye=25">
    <vt:lpwstr>xn00thGjxME6tBjPyX6kGFdICexU2z2y7p7kYoW/g3zOo1ZRVVfwqG8WPsw6xB9S8IZFy9MjpsXFrZ9+1Bl4DsN4MqUGWU1rMRAsWoGRYiylPiudCr2/cmbHre6MLMZo3RIxHyCuPPZr6V+BrV8SoX4BVSJEoF0o7ifPzb1GiImE6abTfsl/2MCtEYMZ6H/A3dcfdDNEKxyuS0AQ0+243PCwMl3our4icb6vG2qzrvUm/QAMUGF0MserOig5cLT</vt:lpwstr>
  </property>
  <property fmtid="{D5CDD505-2E9C-101B-9397-08002B2CF9AE}" pid="22" name="x1ye=26">
    <vt:lpwstr>T2/MMQn2FutrA2gaCGsrdT1bLriCB8AZ82IdFUvXbexcH/6Eyx16R5nacHFJ/Kmxxy2UAx9KGXkfC97SRMJ/YEeCfgzmVckwqbymU5mli5/2ZRjZxSnceNlvzWIqUx6o6ZRTO5JMejljqz72TLh3ZsBNfKaNL1XoBEFJ9OPniKte/oN8rrduNupcq+o613DTc0Gxkh+XdFhvrOc+pTEC92wyrj/6IDcTP+6UnDFuFWUCjWJ1OEQmLW+43HSEvfN</vt:lpwstr>
  </property>
  <property fmtid="{D5CDD505-2E9C-101B-9397-08002B2CF9AE}" pid="23" name="x1ye=27">
    <vt:lpwstr>TVgGZMXZQFoYgFn1gVKgJk+IkJORcqllZgS8Lf+BoXgXPiD2rE0oIM3Etq9/ERH0IWKBOMTkXcAl9r9Wedv/LIjwQgHWXrkXc/WgHyfi+ZI6rhlJProtMUNHPO1dsg9mh/FWiz50ZGeyMyEoxXERiHSrOAjeHSj7ToSDF+5YLCKDIbMjD9AWbt2iLdOc40wVRURMFk16PAcYuAmG6F9KB+r4FDSeRioEMJZHIAi6JJDLjnquPFt1gHOrys/1EQh</vt:lpwstr>
  </property>
  <property fmtid="{D5CDD505-2E9C-101B-9397-08002B2CF9AE}" pid="24" name="x1ye=28">
    <vt:lpwstr>SrDYwQP+sgKsCa9wRsG/ZeVKB6HI4aHQRwAxa/0UkZbruwJlqM49wM+Mq665dafw1dQrBH4H5dHtq2WCdj6Ir1GEbcxMSlViz94qNulieqcLe78SArPUjYq944Aeo3fq9Y2T/O44oTMsBlZxBYNEF5Y9KV82kWu2rgG+whb9eNHkT77YS1oSWFIGT3b/TVQc2YW8hL9hGk1GlnUB52lgPstHtxf7SxGJv9f7fsm/0O6TzHW1Qp8kwZFpALXRI61</vt:lpwstr>
  </property>
  <property fmtid="{D5CDD505-2E9C-101B-9397-08002B2CF9AE}" pid="25" name="x1ye=29">
    <vt:lpwstr>8+4r1FcXNEKRF0i3Ro1gDDhEOXTfHpCtLDkbexiN8VCfZwYMFqw5Wf6wkwfSj5WwZhwnrphwvbuWB2hdTqiXSPaBJZK1kUSHMsY4DlnnMa2lG1+D2PZG9ChC1zMmlkY1aOwauivn9KgKbti0havWpHOkFfiT00P46cJz5AjtaW6QgfBC9gMae3rFWmgiowQrkbfWXGEXg1hfopEun7Vv9V7Sf9sriTxyMnlM487p7y2+ij/Ho259KpFq6dhLA67</vt:lpwstr>
  </property>
  <property fmtid="{D5CDD505-2E9C-101B-9397-08002B2CF9AE}" pid="26" name="x1ye=3">
    <vt:lpwstr>nQ4m9q2QOZvI3ynhX57d4J5AZFhN1EQ0YItmsSs0AeWMDERzpp9a/oXG8Ew9EP26gYHlwO+owYSlNtgVXwrJl1axrDIbX9wmr9IldNHpc4AZRr97qloxA2aM19p7IYCRK9Jrtm9gYrDhzmkypLuslXM6KNwz4xwQulXgYAcftpqQPi6hmHKRm8SxQhFl2cO32U2TOmE7E/HJh1FhVESO0Y/pgFJZziPGjaoIzjjnuhyjQz6y34PHFp/RXWtMRDq</vt:lpwstr>
  </property>
  <property fmtid="{D5CDD505-2E9C-101B-9397-08002B2CF9AE}" pid="27" name="x1ye=30">
    <vt:lpwstr>lVJA9c3x3e2nYotZ8TLj6AvZfTGBS57pxVlyUv8X84cTjNxextDn6VK2rzTiwtbrzzN7BEKY9I7SMrcwfZaPXCVq3q2LCcmPaoszd+KUnDXWw9jAQ5ptwHdVXx3SULT6gpe4NrgWHkjP/2UhdNqX8VUCIxweamA3YxHg6q84Fxi/VxWnx8SH1/9ktbt5e+dQ7TmuNf/UO/OsA06303B8Oh08jmTcgMcvVNHFG6jtvkX+i6y50ahuE7bNrtBDZfS</vt:lpwstr>
  </property>
  <property fmtid="{D5CDD505-2E9C-101B-9397-08002B2CF9AE}" pid="28" name="x1ye=31">
    <vt:lpwstr>9DPIuBnJcobVmhRCiF6iCeWUZg6QRmRBO8iKL81XfqV+4lz396ACWjOWqDwPj53vD4wIxBcnrdh4fieamnAns6MPVQ+s8iuO+p9U/pEtdFe8Rry4WMjf+olgSutor5CRrNmTthhEneEAiEBTQV1StY7DZ32rr0uOmJNKYlf3qMTpszN7NljL8NFFimsoRhgMH9nkYSqUiX4ceRdw0oxsy9Mgb8d47nQDg03sGNjSMa6nv0txwgcbr5PmvaoFf57</vt:lpwstr>
  </property>
  <property fmtid="{D5CDD505-2E9C-101B-9397-08002B2CF9AE}" pid="29" name="x1ye=32">
    <vt:lpwstr>TyB8PQ7Rp7gFCX2px9smh2uM8pu+jNZV1NCFPrnhmZHqbGjKJwMAu4QhXomlisX10QhOm7XyuXugeNAWwrOUW7VqP2iSh4zkgkoQ4UzQd5hf+a4U9MTh2L/gPlXG3w0+TpAw2H3JLygSQBG/YYdQ/K53Y/TrUVnKH0agJI10INBUQZFe0Goqn086d50Jtve9ZrMIf/apjt+xPdPbKA2RFGaOpdxoEl7aXuJ8Ci+Jy/vdT/f1NWCAr5MikwZ7GNL</vt:lpwstr>
  </property>
  <property fmtid="{D5CDD505-2E9C-101B-9397-08002B2CF9AE}" pid="30" name="x1ye=33">
    <vt:lpwstr>uiXP2a359ueyM4uUz+yvRMSGoFgd/HuPB6xcDplPS3e6qeKXQo8DCN5a5uKHgR7rk7Qsh2i+q7Edt3GPoh2P9Kr/thJUTf6e2QshLFviTPtQ7hfsJ/YmoYXTF887SoApLSor7aZLlgxygXzwfR8ElQnXI0hqYd4YQe8nJKGW58rTmzu4WtRHK38N6Yc5KLZIvQtHBTqVR6rlJ4LiQT5voybJMayPsbsdRl2rA5yauMQ6Mv7cKFFPavyO+tGYuO3</vt:lpwstr>
  </property>
  <property fmtid="{D5CDD505-2E9C-101B-9397-08002B2CF9AE}" pid="31" name="x1ye=34">
    <vt:lpwstr>pNiAXz/4fqy4q+rOVCuUyOv1FVcMTJHcrp7gKwhJBPCL9ep1fvw6vVv5/092SIUD0XyHScve3v2DAm/gtsvYvSVfF+dcH0ILwcnqeAZ1GhpHiAhoxW8b4a18znC+l658QUfqy4jIJNYN9Kn19NKH5O0j/Hc3MTaIMoC3NkKiwvUr1whsU0SVnlfVHto/ou1Qmqcacx+yOuiW2W38HUhzoG5Pq7kZFpBY9P4ao/Xus2to5mAYZbb7cfAhhlSDvDy</vt:lpwstr>
  </property>
  <property fmtid="{D5CDD505-2E9C-101B-9397-08002B2CF9AE}" pid="32" name="x1ye=35">
    <vt:lpwstr>J8tUXvliL29B0LR1ujmyOY5YFOFFRJRDJlHxsyx1byIOCm7E76pRuwh1xIfD/26Td27CavxPHG7jMBSsHb+3ec+lq67okxmOYruFhgTQFCU1fswGnr+7X8kTOW2WwVp6CmeL5M3hBGvKIPOUnYHfaiyMsh8wPV630UMQ8aMZYN8bLZAssQrxshenQ9m9fyYxoMCwjlEFWi5OjhDlOnp1Fc8V4Ce8s7U8XlJzz80lQtJlpIZ3m8+/52wEQPJ+lsU</vt:lpwstr>
  </property>
  <property fmtid="{D5CDD505-2E9C-101B-9397-08002B2CF9AE}" pid="33" name="x1ye=36">
    <vt:lpwstr>VNTZXxmC0S1fRSle5WxtN5L/qB+y9U3njRpff2JgiGLxjpznaOmIgAywQZAQ6UXhS18HrOEotCaH+PoRz/ipqcw8SBPX2vo0RHkAlD1kX9CX9dyjMQO+5k3w6sw1V+G5/GmPXArxxL2w7DNuHMrg+btgca302uiqKZEPhjpQZeBraR1aSm67MidRUi54xABieGdqt4nX4bR1ssnWRvhg3LesWYzbzBe2Qk0cOF0O+TPK9RaVMLKyAhP35bX+6uz</vt:lpwstr>
  </property>
  <property fmtid="{D5CDD505-2E9C-101B-9397-08002B2CF9AE}" pid="34" name="x1ye=37">
    <vt:lpwstr>vDzRWieBurNTwSJsctg16OqQ/T3GWA8hzmw7BG3K4O/RxVhdZSUQHfTew4GcL6HEN8f0pmk5g2i4WkUoJ4kJCgaRhMY852d7bkvnHQasDOuQbwQBJm0XiP5SriVUD1rn7Lcpv//HVL1JbTMZUbdVecjFbfeSvsVJUEeOoLziKCEsOZNEma1k+4/TuvhlfjCNRf5zZkV6VUNL+CaMxBbcEmnuDbZFbCYyxKhtBHg/suwDvo3m5OGobtXBvvfY0b+</vt:lpwstr>
  </property>
  <property fmtid="{D5CDD505-2E9C-101B-9397-08002B2CF9AE}" pid="35" name="x1ye=38">
    <vt:lpwstr>LT1/WGlfZcsoAipLlUiZzI2/gwK/xMAUqT1kzCaoFaoccCK2CbXaXs8bWAAB+YGrO2uxZa4YbSSUL1UIoCeAGBRgDoqOaRKyS3nV4QEeosQOPsiXhWmX72YyUC3oPKr0MT8S/JAHZEPF4nPw8pT3UGcdYSRp4uGYhscHcEY6uEgYUOpkSTGircTqrn9rXDOQ8sIL6cPZQBCMX5Ipy1+BEwuqBMPOKBLsxh0UQEf0a2GDi+/aHQzehS3C38SqaHm</vt:lpwstr>
  </property>
  <property fmtid="{D5CDD505-2E9C-101B-9397-08002B2CF9AE}" pid="36" name="x1ye=39">
    <vt:lpwstr>CGW+30e91XZMXRVod+dG3oBmEuwkkn5JougtwSzQCDeWcgWWGelSR/0DrZo4xXQ7RfW/LS+TcyN16+HsbH+wp0QfM/wWTsDJ0QZQydIakZkjjcGvaXbNTmFfjgHG3ICwk+U2QUeEd2DPjpW0JGnFvST6SyrHVrJR++txzUnI02KhVt76SUJ1p6BqSBRVMwgP2iFCuEiv3/mUjwaTWxaTw+JnKHf3QCdaZV2h35y2D3dwRVhLrcjJoH3JJPKSttd</vt:lpwstr>
  </property>
  <property fmtid="{D5CDD505-2E9C-101B-9397-08002B2CF9AE}" pid="37" name="x1ye=4">
    <vt:lpwstr>Q5aIKTWgEJrFrSWU0g/tnrOole4XMioFD5LBmIMMgUrI8JLlZJjxWYhtIyHWNQ0WqPqSIIP6LBY1S9CPvWGZcUVkPmozYcaNXIa8eHNWvKt6Dp0a2FO4WWCDKYNMoWeSv3Z9asBs/F3dcrdiODkmA+6cuAQz8Pl4NVh/e/NIs672b7Kc/WhOV504Gw+mqdOuTaCRnJX5GLixlE8xmwClfNjaKQAXAOQNfwcQ7vb7YPv0Kquf6S27HX3KzJzCCkz</vt:lpwstr>
  </property>
  <property fmtid="{D5CDD505-2E9C-101B-9397-08002B2CF9AE}" pid="38" name="x1ye=40">
    <vt:lpwstr>IZAM785K1F5SrcG4V7XQ4vG0qJFYw5jtKYfsGl0xTFNxASA/WhFNhXKbdT1PZ817EFj0bDKZHqEPMsb2LT3v4G/ozatB5RzKk6Uw28HC7Hnh+qErgxLVvnbTOnYnhCq/1waV53iZ9wZEyOLyTFbwERilooJ8wwVJuZ6PS3mXkYVPdLTwyp9jtMWP2m4Ak4SsTBe0SZ6VvJkFrFWWbs/4HHyANrX1ogpmomW+cYb3u1cWwPyJD3NdTyHDYRy79Pg</vt:lpwstr>
  </property>
  <property fmtid="{D5CDD505-2E9C-101B-9397-08002B2CF9AE}" pid="39" name="x1ye=41">
    <vt:lpwstr>hity+iy/IcIW7zT/b77VLKCt1wmc0SH8Q9drkLTSa9kuO1ivyS/PDnoR0iWGCUcNHzvG3cfOCYvE8jAsaPU10+vyY3iHlKwJ2VdIhiVDS+f5RGFG3J56Q/Yc1v1PCkqhqDmXmh9UyZroArDyPmcf2QcnqC+jKuMqCYhhnA2eiRUs1M1FSeJAyFGrRKAuu5pXHZLEeX7oKRZ6g2Sqv2CZQtnXaF7ctKCn4Bx2KpMWqwB40BGhbnB+741PXW5PZ3g</vt:lpwstr>
  </property>
  <property fmtid="{D5CDD505-2E9C-101B-9397-08002B2CF9AE}" pid="40" name="x1ye=42">
    <vt:lpwstr>zHLeryap/JNAJpY6t9SKzAkLsjiS85IWExk8ftpBUD5fWPyFZPJOdqMSUgX69dwW0IaN/HW+Tjmb4OcZxTr/jjaZ64ZqtVwPsl2oOHV6TvfBsTOmWJU+QSzoudo3vfBeUWvaEbUNN983qsx5ln4hMmmCrk4yDRBvP/r+5UyMRgW/1oirSrdEIqitCyZN4ToSBISdUMtjmHMmd6WH00lO157yblfKrUoyza4hvf3KzBdBa0D5Cj4rKSV0M98iNid</vt:lpwstr>
  </property>
  <property fmtid="{D5CDD505-2E9C-101B-9397-08002B2CF9AE}" pid="41" name="x1ye=43">
    <vt:lpwstr>kACWZSyF5Fm4yi2cpRfM7lVXn/ZTjO9UlDX7+ROUb1fflAiupppA+NcYxxaRCVHmJCY692cdyPayvp1kTs1ILj5ItoKwrhtlMK0UJQyff26avmbrN0ebIGlc6qCeOjMwjT2m8KRGhP7rxbcFpM/b1OpK5KFcRC/0HEKwQ0UjYHxcdR9JsVxZyNtigS9U9DSfRVNeo0g9E5LozypxIbMDH9HsGl/T+fCvyr5ONZbhioTCy3afxkxd7OkfyCtEWpO</vt:lpwstr>
  </property>
  <property fmtid="{D5CDD505-2E9C-101B-9397-08002B2CF9AE}" pid="42" name="x1ye=44">
    <vt:lpwstr>4kLhHgIMd3i6jFe2NM0gS6aIyVE1B/rw1pnPrw8dASoCXmX9hf+08qLqwr1AjNoDPX9+YGaXinq+dIaf2sQNPmr6pFClLEogZpX3eag8oC24XnGFDu4+0hi3h8yqo7Y1K/AypNpstpTD+xFepjFtLODsrKj1cRKu6UWYsZIZLmb6OgMo+EmWzeVoYIH8UjMiP04ph2ksbVPj03vtdSUCdvGX4TQ8hNLE4GqOTuPe7fPG3dFZH8FDiCXmwF+QWR5</vt:lpwstr>
  </property>
  <property fmtid="{D5CDD505-2E9C-101B-9397-08002B2CF9AE}" pid="43" name="x1ye=45">
    <vt:lpwstr>kReEHL/UmTDLmvYzTyAsS3ar0cVMcHe597YjRYdRjsYkHEAjPJqVwDevfy9TGb5CMt6jAs4aETXSfpbo03TuAvxl9EThRuzHAwfoywDFMIlNflSG9mMCYt0CNJTgXA+djLyt/gJRHxA5HPsgHI+5+Vnr0kK0vJRt7nIE5HDsXqFmnEBu6eKqnV43+ZzLiCeqaIShMVp4zXtxbWQ4+qANJzxx+PUvvUql+xWWYY5tBOq3hhXmyx1lWvqe8RuYn3M</vt:lpwstr>
  </property>
  <property fmtid="{D5CDD505-2E9C-101B-9397-08002B2CF9AE}" pid="44" name="x1ye=46">
    <vt:lpwstr>RHmacD5zoXUlOTFFFFkOMJ4MiPC7uw2i9r+Ny/z2d9T+XQBIlIOIamLCb/HuC9fcoRr1amj8D26AlI6gQtW6yYNPY5wSWAhNogmGMxvO/YwN/+ZxtHrrR2wia8AucXnJ2WyOMMs5CelVM4hH7FDmIGiOqCnjopcvDtqp0OvE4AtsVxKX5rC31EDbLWlVpWb1PUr/SRRvD+xAXzadF8kiVmZuoyVV4Zdnhd4orGimEY86PmWsOUeYxZCQadJci47</vt:lpwstr>
  </property>
  <property fmtid="{D5CDD505-2E9C-101B-9397-08002B2CF9AE}" pid="45" name="x1ye=47">
    <vt:lpwstr>rt0QETo5UV7n/fbjt8qqmq0cOVfKkqW/D6+iTaOHsfk6g7Pagr+yjSlbrEQtrGAy5dII26yiHiGNl1ccihfRSt+SGSBbn5UjRafcI1aZ5jNC/ljgws2n9S6kxnQ8QCxY5yG1EpLiltYuL1fJpweaNO4oXlIJwXvy3rI1XFvpRgGfLZ0SoMXhliJphJXhvhDWQe9JG4t3PG6obbaQHyrslCWVXKvuAEZub5m1iBBn5TEv7pAIgUmOsknFyHnhO/D</vt:lpwstr>
  </property>
  <property fmtid="{D5CDD505-2E9C-101B-9397-08002B2CF9AE}" pid="46" name="x1ye=48">
    <vt:lpwstr>Cd+Xxic/gTYBj6IO3iggoBM3B8BKYxMi/SrHRz594s7N/kjqG8EKoFXAeFeaXtPVnUcu8ULC1gFYsgEJ65fv4ZeYcNcmvoJM3GqPFJHIsiIbwLUKLaR5tvkn/UrRXf+0twdsVVY/E2eF4pow7PKmbjTlKYMl39L69ZbYSNKuabvdeFzFoI3hAS6zNky+2zmtWPul0JYr3dZyf6jGUviawq2EOXOfMh8glwOpeU2OhUoFQ/GJGjP+POcsfvYtMd4</vt:lpwstr>
  </property>
  <property fmtid="{D5CDD505-2E9C-101B-9397-08002B2CF9AE}" pid="47" name="x1ye=49">
    <vt:lpwstr>BxGqo/xU1oJts/L1yORUZaq8dV+JsltQy5oXz0PDFpcHd6q4JJvviB5Ni2q8zdAPUPJegtKmyH9SUpE88h5B5Pk2ZX9gk6F/rlS1vPidy+GrPIc2fKjDe8+/1fhtV6XShIDvGl78wIQ/H/cBAkuFvWNgpcB6Ts9kWrMt1NokN+hy6fOR48iVzt51eTfVRd3UozGFBKOmxC02A6OPuE1K73uTUBMpD6E9iw+FHx9e1PcQKAWxZmq5FFPJ6SsRP76</vt:lpwstr>
  </property>
  <property fmtid="{D5CDD505-2E9C-101B-9397-08002B2CF9AE}" pid="48" name="x1ye=5">
    <vt:lpwstr>IEcW00jX1xR0KBqp/xK2oNeepWj1l5fg76wqktq8oxVhWIpLm/h4Y0Ma+BQfgyjc+AwdsqbZO0nj2ekPOJvxSl84m6t8yAthCoYxW0duUZfVEUWSgHmE3D8saqk/nonDoeyUFtkuGK4kM+wEGTPYToiHIfVabeK2YgWbSxjmcTypOkJfLnIFNxHzH97dpnWP6pfoGMugnhG2V1Mt1n6WP1LKw3p90d8FHzRABT+TThudsjM56JHmOg61rRCdWJQ</vt:lpwstr>
  </property>
  <property fmtid="{D5CDD505-2E9C-101B-9397-08002B2CF9AE}" pid="49" name="x1ye=50">
    <vt:lpwstr>xduzB0dGRrNZyM/dW3prg9SxXEnOLHAJNGJWzX0e8LG/TEgEHnPHIxt7+KEMLHW3JaEtH7B9UuPpuelAX7d/eWGpKdEj42GuTbuoHcgBodwQryz8+Gb6ffWWVOo6/VYa+NfNHvtbgY67dJ0JRSHwu6YbxGp51IdHvp4vFnE3QEYhALTH2LlKPb/mPP1XSO7wLWnvjqoxMO4e3ueH1zzjQ02pCFkv3JjxN87yH6gvBBRhczz3e9Qt3BiZezCk1bD</vt:lpwstr>
  </property>
  <property fmtid="{D5CDD505-2E9C-101B-9397-08002B2CF9AE}" pid="50" name="x1ye=51">
    <vt:lpwstr>8KVlgBmGuJPrU9ltrtGscbEoGAydG2T1VLG/wBm7k4nUeA5IF2cB28vVSIFwl9St0jHDkx9eqHynN94kK6tdDY56N4f+cWITe4KVKwOCi8ht0mkOrnOQaxGWn3dgl0l2YpoRV2CnHbyGIbIacpyqr3hSEjbnN/9hiAskqUxStP3UKknAk2cK15dEMiAp3g3Nx42/MZwfPSurU8YolILqbkL5lXysUVhne3awsK9VDJ8C7rlhV8Id0XqBJ15oDzH</vt:lpwstr>
  </property>
  <property fmtid="{D5CDD505-2E9C-101B-9397-08002B2CF9AE}" pid="51" name="x1ye=52">
    <vt:lpwstr>O3ZVqEhTvZ5X2N8yyoHoPBFnubwXp5PHIBUq79ow6ujb2aHCY4egZGMSkB7jSU2HVTrG2iY6WnNd0HCzSq6Vrd2WJ3IT+iF+TXAxWJ5dcH3Y4l2SGBGbw3N6cRag1Yvg8DJzAKMXbpt1wnHCP2z09VtdzA8OxFnye0xNsIjYkjBPYNRtce6D2V02sSZ95pEDfUMweJ+ezJDpV5j+Cz4O/FUJXAccoqE6ceJTM5be7UVEyZ7wHpf/XmeUeLG+15j</vt:lpwstr>
  </property>
  <property fmtid="{D5CDD505-2E9C-101B-9397-08002B2CF9AE}" pid="52" name="x1ye=53">
    <vt:lpwstr>SFdKQ9RmrKrL/0OTg8wno0K8z3NWnjLLnNnvqpoaM1iAEWYM5eL+tqdbZPeXSZw/mGVvzPdvvXiZN6m+tnqmGbf2Cewq4xLIWw6Ys8jO96BnQtO68KSmrXMmuusWOZNUknAOvN7sYlPx8AQBGgOZLNYRQR5EwUyCE7wB1AIHt1ZHzHUMDX6BgQfuYPmlY2UptB4CI4i35RAOQMAV87KcUD+nih3rCPU/fYzSyTyR7UIzpONZ51upeYtwyGySYyK</vt:lpwstr>
  </property>
  <property fmtid="{D5CDD505-2E9C-101B-9397-08002B2CF9AE}" pid="53" name="x1ye=54">
    <vt:lpwstr>PmxysUxh54knIqP6YbqEUVo6HR2RsRe4Bu951mpds7cgZfkPqUnzaOD1dQWM19HNjllLkMOX0JBiLvDWaz/X6ener1+qG+p7h1pk/vslJvZKoLDyoObXhr5YYiZxTNcOBmLPRa9/Dr4t+nS+RSEcwuk5ABDsD57rr6LiYS1GZuknGYfFi8PDmL4zY0RclDcNqSmMflqcb7F8moIAbHPtDJ29ke4LWNB2CzikYBs3lpSH+mpeZjJ5jQGYQR/2Vip</vt:lpwstr>
  </property>
  <property fmtid="{D5CDD505-2E9C-101B-9397-08002B2CF9AE}" pid="54" name="x1ye=55">
    <vt:lpwstr>Q/C74vw2cSg5zLjJUhNwsJ+Zx/usIYEfdBT08TE9HJaS9QVJCnLsCaK3Ah3kAea2s/wU3hoDhp0H5J4ImbABbIgZeiebas5K00cS8u7gJ7deKS86QhSOmDEUW21/xjPorOswYuTzx/PsdJomt4bWu1LPCCXkoWNSsdGr6rDTZfeq9LHcSmw+6Ypgpb6Uf3NxFsuDA1XLyNLxJHOz/uKeBw+LZ9zxdS2TkR6qiMVwuBR9SRrLyDk8Kx8R8hCDmC+</vt:lpwstr>
  </property>
  <property fmtid="{D5CDD505-2E9C-101B-9397-08002B2CF9AE}" pid="55" name="x1ye=56">
    <vt:lpwstr>bzmwYS6EDKTITXsd/Nrz/QM5uG7qK9qe99Yq9CU/H/0A0AD5IiSaoGaOHpwhmBx9oXxYCtgv0ECdckuZfcLruQCWlVcx6eBN40ZAu/zl39f5Ih+NUxb0tNAWRl/xI5sgEvGdbOT8ztmbBwziJf0E97ztNF8tLjtGUfXUI3NafYFNjWO1LmU1/CAcHga0LMuHqa22Xjr5R1dtwksRqRQrucHV3sul7zau/KjfaxVVe3N50bAD3YaLLtPl5p6yWEu</vt:lpwstr>
  </property>
  <property fmtid="{D5CDD505-2E9C-101B-9397-08002B2CF9AE}" pid="56" name="x1ye=57">
    <vt:lpwstr>zU1jUhU3LpgM9k+7GujWGsR6MXn+bVYbxMI2P0y4uOSfkRELkKEnm7PGGFckxtdcpM0HWwcPL0irIcZ21XlnR532K5a460JufDv4cz8rl3FYUXo99dBrFyeEiVDBf0RJjZiPJY2si+J7A7p8SqsNYJ2woTIXBQHjIfQXTEfSKkXDCwZrRpBtIS7/EGvVYPBmTQAQuq9aLTkAZV9yMlfQ/RvsQpX7pehnQn0uXoA0NQuV6K3bArSiDQ2ZnpmMRFp</vt:lpwstr>
  </property>
  <property fmtid="{D5CDD505-2E9C-101B-9397-08002B2CF9AE}" pid="57" name="x1ye=58">
    <vt:lpwstr>kvM7cbYS6T/GfZBfzjJ2+uVcXxwwHzPEPgzIJa+x/UoXnIc6PBlaUMCDR4zvA3CpGJMILm0+YyErO2A61CqeHv9qujhlCc2QkRMT283p5b5ewT4T77cEknv6nkj5uOvr+BlEp3bipQ6YPV2mf+gIATNEjXgnAkIU19TENUyCRtvFl555PgJYdWFvIBVRG1FhKSs8Z6p+aD8a3P0UJr5WiV075/qOJJXrxO8M6KKZvMRntQ/bxT0LaFNsMRlu2cy</vt:lpwstr>
  </property>
  <property fmtid="{D5CDD505-2E9C-101B-9397-08002B2CF9AE}" pid="58" name="x1ye=59">
    <vt:lpwstr>qWhWHK8+6VUR2zwR+Y/emhrgd+0Hdm8q3EMBO4DWTB7P3SQ2YHMTKYSVcavzh+KKA4Ekf2B2nD8uqTeXk4oFbTa5IInk2xjqoBTaXwzjoy+DZf5g/2u/Tn01riVfe/xp5z4Eboh1OyD1ciTn0TBY9FHfdmC3uTWLmj2aD2Eg1B0kBFoMIkw4LIIQoTI8nDrX7kXP3NEWvdwllK0dxlGR+/qxH2vwc2ZivIjgq9txeHhlxdTfT1l97x7iotqlvd0</vt:lpwstr>
  </property>
  <property fmtid="{D5CDD505-2E9C-101B-9397-08002B2CF9AE}" pid="59" name="x1ye=6">
    <vt:lpwstr>lWJjzZt9bZMid+6tf5AbUO47cw62PX/cZlSO+z7CnyPd50y7hgg0uxnhvr4L3F8ICL5Qi8ruKqfsTq5xF2wz312U9FUP7GX3WRUgejZo1sBb9x9qcpVcVHUwBo1+1Wf0LSxPmsBZP/Zcaq2OvkV+vlnFNKq86hUNQrB4PbR/ZcS1BThfkxENa3Ocnzh92bOm58OvqifFXPrg2Y0KcxNov68JZzBNnzk9kBTLX5Cvyf/XmbL+WlQfWG5K3A97Z5S</vt:lpwstr>
  </property>
  <property fmtid="{D5CDD505-2E9C-101B-9397-08002B2CF9AE}" pid="60" name="x1ye=60">
    <vt:lpwstr>Fz0qpHjFJseDC2msaZVMzStYLFdmA1qU54f0HOYNOF4a9/T6RtO1rneq+o/mN9NLaXlOpzUBbacqM0nNGnUQA6klFB/giNYg6v77ogB8KqaOETUKUMhJF5sDooE24J/7G5+zLqz2UghX1b7rm8mXxMfCFeYoaZS+2s+5oe7iGDuYKMTCHE2EPyL37YtffZIfhZffnVrEDiMiEagMaygk7DFoAX5z7OQF31jIZpqWDjPpXWQ83dTWFY1wvkz2XpH</vt:lpwstr>
  </property>
  <property fmtid="{D5CDD505-2E9C-101B-9397-08002B2CF9AE}" pid="61" name="x1ye=61">
    <vt:lpwstr>/EF/ym3raNzzbwIfJHsupkQFBVochM9qXabXw4GerqD1Kky6LxQrgKfs9uFBlu2Kwy1nPqdCYavPiJB6QGw3gvYsuDi6N2tEGEjBpKs3VuSPM3uAlgLOr3177NC2ovY3TpjtNmdnxaUGgdesaIvpamFpw23a9dJeJCAXF73DbjSDV5X8WNL3s+xC66jNhoAh3ZZ6bkcwwaDNd0SoD+X0SgZjxAVhsJogl8+a+vxVo4jqFf+4WUBt4JWytzECaVc</vt:lpwstr>
  </property>
  <property fmtid="{D5CDD505-2E9C-101B-9397-08002B2CF9AE}" pid="62" name="x1ye=62">
    <vt:lpwstr>t1a7YQQ+1OUg2Ifej6k1NTwx015hPywVgpj19S+WYiP+X8/PCp+7OiT2IVRQfWdqTfQgD5Rs3aMGffaQEUWU7KTwvALV3rP4m+zuJ24DoWabYVnpjZqTkuOipiQpjr1Z+19nULkISbib4ETVgJZNB4R1ycJmk9phUJRRQDvCcvB++T1aYEkkLKtL6Bk9FgmCOzXdv3q4x8nPhBZXy/I55ZNiHYK8ymjZI4mjSduJHtV9GaGRfuGgDiL2F6xOBNm</vt:lpwstr>
  </property>
  <property fmtid="{D5CDD505-2E9C-101B-9397-08002B2CF9AE}" pid="63" name="x1ye=63">
    <vt:lpwstr>4Fa4Nity+t8akowGipNrmobVJY7RSZKT8wbTU334enbHpqLlb1O6GI08GimJmnVRfChcRdR8/v6zb8otZHjpL0t4SBSWsAdYZaDhYR7C3twAKNQQwdbVWkxNVLtIpyfQ+gQUneue4JbVaYujZVULHTMfbnJ+GoxfX1/IJFPqMVKwGiN0Oqd+GVBLKi8VlE8+FfWiuQg8we8Qy4w6EQ70pPZOmfZ5M/pfGb0WtulVCUlJSUwbyMiBFdnx8Au7YBC</vt:lpwstr>
  </property>
  <property fmtid="{D5CDD505-2E9C-101B-9397-08002B2CF9AE}" pid="64" name="x1ye=64">
    <vt:lpwstr>mJyVLs5cafH8iTCbQm4FXa1cSwaX1r4KWTU/PbVgL0JVK44l8ZnXyoN7rzBM5ZA9viLG+Xhdd/dJLRhZvHF6n3mGiGEKccaebnxUzxNhd6ZBLEgCVV+0yTlN3fHmV+lgdvrdFtdatVXUHbGgS7xFG5hmkM49P2tqDBGvvDfJwcOCGwlRCvnqOOXjedCLOuLH88bF9+ZSuZ6CqbpvDw8Gkje9wI7Ckway36KMKTNQnHb9JcIgfQMIUWFMI+6Uoqc</vt:lpwstr>
  </property>
  <property fmtid="{D5CDD505-2E9C-101B-9397-08002B2CF9AE}" pid="65" name="x1ye=65">
    <vt:lpwstr>XYmwScuqn41nOYc75JDjA0e5PTSrcbJWRt5yHLB7LURxpL5bBuS6YtOQBPXo4W4tQdEXk3vC0jBlVW5PLEuzGl/tmHT/NuDdOQAPfG3KxpQX0qKapvNJELny+Iu+beAZh2vsLHdprs9yHpCOffJkfC8YyxSz2CetVC9h2WOmHDWIWjeZiJ63Q0X0bC/NytFwuOM4xRkE36RAZoMFl8Z8Z9vxzdpxlemQ3u6/iGhY5yp8UVhKUutVmf8UjlentYG</vt:lpwstr>
  </property>
  <property fmtid="{D5CDD505-2E9C-101B-9397-08002B2CF9AE}" pid="66" name="x1ye=66">
    <vt:lpwstr>nqbjD6p91J8YWmoPBzaJMfKnL4Ulfnka5T+msi/lowjKyFkeHpc2WGYD9nr6zRqlyv1wCXLx2hVePG0+L3K2fHOZBXV3RE6qtsrrXb6CEr7tIZieSXtyF92LZ7eEWQRutcSyQ3+PTyzR8oxtW5JIUIW/n89ZcZHHutoqLmMJWzsKhq+7kerq6Y5q9x6Dx4Miy89sv5m97PEEnRcB/2y8ZIH8ambnGjNvBGAVvwA/tIoCCzFU9p3rArt+f9VWAei</vt:lpwstr>
  </property>
  <property fmtid="{D5CDD505-2E9C-101B-9397-08002B2CF9AE}" pid="67" name="x1ye=67">
    <vt:lpwstr>bJBARBdkIGchlrOWWPmouUcHlb//RXUrOqcsgoK3YQpbogx040MN+DkohisYDzT5uFo4IGw5eSAy7Mdaa5/DC0deVh+l1fv8BIIEnnICbwZVNjzfgybV6M+/W3CeZrGK1d6X0UznA92TJycbX19RRobFg2fjWARoUyCWu65AjoH5xiZrvu0M4I72OhZf5wuG6cUaVG3bTWhnV3OemPg+YnPHZHwVBJK7iJ5PSKspJ+tZAdEJhIqfyyGhUR6EpUk</vt:lpwstr>
  </property>
  <property fmtid="{D5CDD505-2E9C-101B-9397-08002B2CF9AE}" pid="68" name="x1ye=68">
    <vt:lpwstr>ehqicaREwfi4NQQ25rUDQbv5xThQu4WRMTN9KCmIHvYNBwU3XOVMIf6m3lxktDCWXa9JXrEt6d1xyEy4qUqTUdU+s57DhWzz/+gUXJd0kJ9Vtz0uDISzk/RMj08YulzyVN+umL9h9fDXFnp+NO1sr1HVPfapsa2icSZBIAWXzDQNXzFYyD1xo/HPWs0u41n2esXdu+h+s5alNk1gHASTtIF4Gz+fwnxtyyEL+q09IWRubArQC9f9+oBcG1fTDYM</vt:lpwstr>
  </property>
  <property fmtid="{D5CDD505-2E9C-101B-9397-08002B2CF9AE}" pid="69" name="x1ye=69">
    <vt:lpwstr>T5DTHrl/ZjMSPD5ypkaMws1+DSUEOCBPsGJp8rLm4RCNz2bYWpAnKEKSX8ymdJkaNlZhklZplHWkm9ZNpBo8Je/pL+Eyw0kWY6PqYTLwjDTYDH9giutAwKAGIB/JLzD0G7wK8Dh3bP7hFAuvpQ6wUOsf8G1E78OzsVgPncPZ6rJ0SqtKd+nRJTHhh9FUWAiI83K2ryxl5mP8S9qpjlouIsafJA/ObkaJKHZgTdOQi051sx/Q6dGLZds/PURSJSh</vt:lpwstr>
  </property>
  <property fmtid="{D5CDD505-2E9C-101B-9397-08002B2CF9AE}" pid="70" name="x1ye=7">
    <vt:lpwstr>HUUIEMBI9oBVPqxvad1ZXZdNL+F8NfldBbLZNBD0h3SuN2sHb14Etxr5IXkFnMVFBsb965KBya/tTNkZUoKGXEIGq6l06IiYNTwg0gdT5bWMBAbjL4+yYpo7swM6K8f2nwumK3OSyJdN+JHe6ZBHPZza8tEzbrmAy7AlYGmSNAGa8gcfDM1HVIRovAomZbkIuVsAp/AsuCt3bYI5NF4+7P5upuEKVW47N098A149uxOBeL9HHiyv7jpJCs1f/nT</vt:lpwstr>
  </property>
  <property fmtid="{D5CDD505-2E9C-101B-9397-08002B2CF9AE}" pid="71" name="x1ye=70">
    <vt:lpwstr>69ioAhqaLh/9YQEe+MtBa2kALsBd2jlHno4mu9Tv+efHBtirPcTFDmCVBKJxDibqI/ef6p95+x/CZJfMZyNu80n+O4jhD7ZpbPn23+LRKhjWeW6sC4dy3slzuMMKT8Vn7NMAtHA22RuYaHPDwkH3Mc4mhHQJPv1JywVeojtIj71LZCI5OQuGwJV0smE909EbjkJvCTH4xH8dzwcsNTZEkXpF31xcavfFZXHlttAYEMx7PE0PC2q0SyUPNgzTxBD</vt:lpwstr>
  </property>
  <property fmtid="{D5CDD505-2E9C-101B-9397-08002B2CF9AE}" pid="72" name="x1ye=71">
    <vt:lpwstr>c51QVFepG3gG2ivs1/JHrquMcszZwZJbD8WfajnkPa1UlUW4x/qzuzHExscVn7Ij6jjkMeV3w4ObXtJ+O9BU6d368na7DYKHsigdlW/RTlKbBlKvaM6mCY1+asW2KqdhlV+vfg3G37gCQ435C9iX68yQ00usiQ82Y/bS+nk9QdTgs7bqeYjV36Rsf5qW0zg/HSMGlCMQ2/OV2SnO/tji2P3Jxwzu1v3T+AOyzwJmSP8BdqrWAZNINU8/HZs83WK</vt:lpwstr>
  </property>
  <property fmtid="{D5CDD505-2E9C-101B-9397-08002B2CF9AE}" pid="73" name="x1ye=72">
    <vt:lpwstr>1aZ1Ssvb/Z143sBKXi4n41N7glxeE5MgJPcBnqoOr3aBJrL3lhhdAg3RwnypFJVbHcsSDuPUpzIc36qWW+hBq/iX5b1YtgDYVCgXGtPS/U4gho28tcV5yxy6MoQPk0THTeO6xrcTasCgO0vU5VaitbxpdepwSE7wizuN5NY+Uh+mG02X1dSa/nB/hbTTcP/8A4LffQagRwAA</vt:lpwstr>
  </property>
  <property fmtid="{D5CDD505-2E9C-101B-9397-08002B2CF9AE}" pid="74" name="x1ye=8">
    <vt:lpwstr>7CB3fDDq7IYHioM0ziLXa2NA0D7T7023aherIahXGSs+xnd9TWXv7gBoboYd3nZtscnEpkzPUGGBj0SXN+1f994L5SndRBpBcIBxsV2RjCHcaXfz9USL9Lulj3NTfFe9L8GlO0b/NMDVMcP3m4iUvz6H6wGnTMGucKiqPYvfB8jCVO14UwKJw6a1uHqMOXaHi6LLS9iNJBfe13Si5AoxxsTrBKIrHLwxFmnSDgBCLr0xPRqT4XaCbDoLdkthpQY</vt:lpwstr>
  </property>
  <property fmtid="{D5CDD505-2E9C-101B-9397-08002B2CF9AE}" pid="75" name="x1ye=9">
    <vt:lpwstr>4z0lBsqAOzNDI0T6NIiRhmse+gQyibA64q388tGA4Rf9Q60hY2y8xv5WPSjE83lk+30XbZfDWnaGUa5BiT/euUSz/G65NDvHPVy0/1RG6gMCmdazd3dVngoHn0KzvliF5KtCM0ng085HnOwYIQI/xbSfAPt85jyCofnLUKJ3IrGeRQlo4oLYYznrC8Yd350aSyEROR0gbImP4VAANRF7zYcrkmTcv41pTN2DQOaJMWJJpJ2dBbI7S/hQqzPKab2</vt:lpwstr>
  </property>
</Properties>
</file>