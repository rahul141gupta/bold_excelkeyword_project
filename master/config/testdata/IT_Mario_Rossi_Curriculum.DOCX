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tbl>
      <w:tblPr>
        <w:tblStyle w:val="documentskn-mlk6address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100" w:type="dxa"/>
          <w:right w:w="0" w:type="dxa"/>
        </w:tblCellMar>
        <w:tblLook w:val="05E0"/>
      </w:tblPr>
      <w:tblGrid>
        <w:gridCol w:w="3360"/>
        <w:gridCol w:w="380"/>
        <w:gridCol w:w="1620"/>
        <w:gridCol w:w="900"/>
        <w:gridCol w:w="380"/>
        <w:gridCol w:w="1620"/>
        <w:gridCol w:w="900"/>
        <w:gridCol w:w="1620"/>
        <w:gridCol w:w="112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1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36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8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6addressiconSvg"/>
                <w:rFonts w:ascii="PT Sans Caption" w:eastAsia="PT Sans Caption" w:hAnsi="PT Sans Caption" w:cs="PT Sans Caption"/>
                <w:strike w:val="0"/>
                <w:color w:val="020303"/>
                <w:sz w:val="20"/>
                <w:szCs w:val="20"/>
                <w:u w:val="none"/>
              </w:rPr>
              <w:drawing>
                <wp:inline>
                  <wp:extent cx="190500" cy="19050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iconSvg"/>
                <w:rFonts w:ascii="PT Sans Caption" w:eastAsia="PT Sans Caption" w:hAnsi="PT Sans Caption" w:cs="PT Sans Caption"/>
                <w:strike w:val="0"/>
                <w:color w:val="020303"/>
                <w:sz w:val="20"/>
                <w:szCs w:val="20"/>
                <w:u w:val="no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mario.rossi@gmail.com</w:t>
            </w:r>
          </w:p>
        </w:tc>
        <w:tc>
          <w:tcPr>
            <w:tcW w:w="90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38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6addressiconSvg"/>
                <w:rFonts w:ascii="PT Sans Caption" w:eastAsia="PT Sans Caption" w:hAnsi="PT Sans Caption" w:cs="PT Sans Caption"/>
                <w:strike w:val="0"/>
                <w:color w:val="020303"/>
                <w:sz w:val="20"/>
                <w:szCs w:val="20"/>
                <w:u w:val="none"/>
              </w:rPr>
              <w:drawing>
                <wp:inline>
                  <wp:extent cx="190500" cy="190500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iconSvg"/>
                <w:rFonts w:ascii="PT Sans Caption" w:eastAsia="PT Sans Caption" w:hAnsi="PT Sans Caption" w:cs="PT Sans Caption"/>
                <w:strike w:val="0"/>
                <w:color w:val="020303"/>
                <w:sz w:val="20"/>
                <w:szCs w:val="20"/>
                <w:u w:val="no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9843 43545 3423423</w:t>
            </w:r>
          </w:p>
        </w:tc>
        <w:tc>
          <w:tcPr>
            <w:tcW w:w="90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Via Garibaldi 42, 00147, Roma, RM</w:t>
            </w:r>
          </w:p>
        </w:tc>
        <w:tc>
          <w:tcPr>
            <w:tcW w:w="1126" w:type="dxa"/>
            <w:shd w:val="clear" w:color="auto" w:fill="DBE8EC"/>
            <w:tcMar>
              <w:top w:w="60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</w:tr>
    </w:tbl>
    <w:p>
      <w:pPr>
        <w:rPr>
          <w:vanish/>
        </w:rPr>
      </w:pPr>
    </w:p>
    <w:tbl>
      <w:tblPr>
        <w:tblStyle w:val="documentskn-mlk6addressuserdetail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100" w:type="dxa"/>
          <w:right w:w="0" w:type="dxa"/>
        </w:tblCellMar>
        <w:tblLook w:val="05E0"/>
      </w:tblPr>
      <w:tblGrid>
        <w:gridCol w:w="3360"/>
        <w:gridCol w:w="85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1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360" w:type="dxa"/>
            <w:shd w:val="clear" w:color="auto" w:fill="DBE8EC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546" w:type="dxa"/>
            <w:shd w:val="clear" w:color="auto" w:fill="DBE8EC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userdetail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ocumentskn-mlk6addressuserdetail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100" w:type="dxa"/>
          <w:right w:w="0" w:type="dxa"/>
        </w:tblCellMar>
        <w:tblLook w:val="05E0"/>
      </w:tblPr>
      <w:tblGrid>
        <w:gridCol w:w="3360"/>
        <w:gridCol w:w="85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1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360" w:type="dxa"/>
            <w:shd w:val="clear" w:color="auto" w:fill="DBE8EC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546" w:type="dxa"/>
            <w:shd w:val="clear" w:color="auto" w:fill="DBE8EC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rPr>
                <w:rStyle w:val="documentskn-mlk6addressuserdetail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ocumentskn-mlk6adnlLnks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100" w:type="dxa"/>
          <w:right w:w="0" w:type="dxa"/>
        </w:tblCellMar>
        <w:tblLook w:val="05E0"/>
      </w:tblPr>
      <w:tblGrid>
        <w:gridCol w:w="3360"/>
        <w:gridCol w:w="2300"/>
        <w:gridCol w:w="600"/>
        <w:gridCol w:w="2300"/>
        <w:gridCol w:w="600"/>
        <w:gridCol w:w="2300"/>
        <w:gridCol w:w="4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1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360" w:type="dxa"/>
            <w:shd w:val="clear" w:color="auto" w:fill="DBE8EC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p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2300" w:type="dxa"/>
            <w:shd w:val="clear" w:color="auto" w:fill="DBE8EC"/>
            <w:tcMar>
              <w:top w:w="0" w:type="dxa"/>
              <w:left w:w="300" w:type="dxa"/>
              <w:bottom w:w="600" w:type="dxa"/>
              <w:right w:w="0" w:type="dxa"/>
            </w:tcMar>
            <w:vAlign w:val="top"/>
            <w:hideMark/>
          </w:tcPr>
          <w:p>
            <w:pPr>
              <w:rPr>
                <w:rStyle w:val="documentskn-mlk6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www.google.com</w:t>
            </w:r>
          </w:p>
        </w:tc>
        <w:tc>
          <w:tcPr>
            <w:tcW w:w="600" w:type="dxa"/>
            <w:shd w:val="clear" w:color="auto" w:fill="DBE8EC"/>
            <w:tcMar>
              <w:top w:w="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2300" w:type="dxa"/>
            <w:shd w:val="clear" w:color="auto" w:fill="DBE8EC"/>
            <w:tcMar>
              <w:top w:w="0" w:type="dxa"/>
              <w:left w:w="300" w:type="dxa"/>
              <w:bottom w:w="600" w:type="dxa"/>
              <w:right w:w="0" w:type="dxa"/>
            </w:tcMar>
            <w:vAlign w:val="top"/>
            <w:hideMark/>
          </w:tcPr>
          <w:p>
            <w:pPr>
              <w:rPr>
                <w:rStyle w:val="documentskn-mlk6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www.linkedin.com</w:t>
            </w:r>
          </w:p>
        </w:tc>
        <w:tc>
          <w:tcPr>
            <w:tcW w:w="600" w:type="dxa"/>
            <w:shd w:val="clear" w:color="auto" w:fill="DBE8EC"/>
            <w:tcMar>
              <w:top w:w="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  <w:tc>
          <w:tcPr>
            <w:tcW w:w="2300" w:type="dxa"/>
            <w:shd w:val="clear" w:color="auto" w:fill="DBE8EC"/>
            <w:tcMar>
              <w:top w:w="0" w:type="dxa"/>
              <w:left w:w="300" w:type="dxa"/>
              <w:bottom w:w="600" w:type="dxa"/>
              <w:right w:w="0" w:type="dxa"/>
            </w:tcMar>
            <w:vAlign w:val="top"/>
            <w:hideMark/>
          </w:tcPr>
          <w:p>
            <w:pPr>
              <w:rPr>
                <w:rStyle w:val="documentskn-mlk6topbluesectionnth-last-child1paragraphnth-last-child1divnth-last-child1any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www.facebook.com</w:t>
            </w:r>
          </w:p>
        </w:tc>
        <w:tc>
          <w:tcPr>
            <w:tcW w:w="446" w:type="dxa"/>
            <w:shd w:val="clear" w:color="auto" w:fill="DBE8EC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p>
            <w:pP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</w:pP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hd w:val="clear" w:color="auto" w:fill="DBE8EC"/>
        <w:spacing w:before="0" w:after="0" w:line="20" w:lineRule="atLeast"/>
        <w:ind w:left="0" w:right="0"/>
        <w:rPr>
          <w:rFonts w:ascii="PT Sans Caption" w:eastAsia="PT Sans Caption" w:hAnsi="PT Sans Caption" w:cs="PT Sans Caption"/>
          <w:color w:val="020303"/>
          <w:sz w:val="20"/>
          <w:szCs w:val="20"/>
          <w:bdr w:val="none" w:sz="0" w:space="0" w:color="auto"/>
          <w:vertAlign w:val="baseline"/>
        </w:rPr>
      </w:pPr>
      <w:r>
        <w:rPr>
          <w:rFonts w:ascii="PT Sans Caption" w:eastAsia="PT Sans Caption" w:hAnsi="PT Sans Caption" w:cs="PT Sans Caption"/>
          <w:strike w:val="0"/>
          <w:color w:val="020303"/>
          <w:sz w:val="20"/>
          <w:szCs w:val="20"/>
          <w:u w:val="none"/>
        </w:rPr>
        <w:drawing>
          <wp:anchor simplePos="0" relativeHeight="251658240" behindDoc="0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-635000</wp:posOffset>
            </wp:positionV>
            <wp:extent cx="1524000" cy="1524000"/>
            <wp:wrapNone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FFFF"/>
          <w:sz w:val="2"/>
        </w:rPr>
        <w:t>.</w:t>
      </w:r>
    </w:p>
    <w:tbl>
      <w:tblPr>
        <w:tblStyle w:val="documentskn-mlk6sectionSECTIONNAMEfirstparagraph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360"/>
        <w:gridCol w:w="854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360" w:type="dxa"/>
            <w:shd w:val="clear" w:color="auto" w:fill="10657E"/>
            <w:tcMar>
              <w:top w:w="2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>
            <w:pPr>
              <w:rPr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540" w:type="dxa"/>
            <w:shd w:val="clear" w:color="auto" w:fill="10657E"/>
            <w:tcMar>
              <w:top w:w="200" w:type="dxa"/>
              <w:left w:w="0" w:type="dxa"/>
              <w:bottom w:w="200" w:type="dxa"/>
              <w:right w:w="0" w:type="dxa"/>
            </w:tcMar>
            <w:vAlign w:val="top"/>
            <w:hideMark/>
          </w:tcPr>
          <w:p>
            <w:pPr>
              <w:pStyle w:val="actualNameRownamename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30" w:color="auto"/>
              </w:pBdr>
              <w:spacing w:before="0" w:after="0" w:line="560" w:lineRule="exact"/>
              <w:ind w:left="0" w:right="600"/>
              <w:rPr>
                <w:rStyle w:val="documentskn-mlk6actualNameRowdiv"/>
                <w:rFonts w:ascii="Oswald" w:eastAsia="Oswald" w:hAnsi="Oswald" w:cs="Oswald"/>
                <w:b w:val="0"/>
                <w:bCs w:val="0"/>
                <w:caps/>
                <w:color w:val="FFFFFF"/>
                <w:spacing w:val="10"/>
                <w:sz w:val="48"/>
                <w:szCs w:val="4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Oswald" w:eastAsia="Oswald" w:hAnsi="Oswald" w:cs="Oswald"/>
                <w:b w:val="0"/>
                <w:bCs w:val="0"/>
                <w:caps/>
                <w:color w:val="FFFFFF"/>
                <w:spacing w:val="10"/>
                <w:sz w:val="48"/>
                <w:szCs w:val="48"/>
              </w:rPr>
              <w:t>Mario</w:t>
            </w:r>
            <w:r>
              <w:rPr>
                <w:rStyle w:val="documentskn-mlk6actualNameRowdiv"/>
                <w:rFonts w:ascii="Oswald" w:eastAsia="Oswald" w:hAnsi="Oswald" w:cs="Oswald"/>
                <w:b w:val="0"/>
                <w:bCs w:val="0"/>
                <w:caps/>
                <w:color w:val="FFFFFF"/>
                <w:spacing w:val="10"/>
                <w:sz w:val="48"/>
                <w:szCs w:val="4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Oswald" w:eastAsia="Oswald" w:hAnsi="Oswald" w:cs="Oswald"/>
                <w:b w:val="0"/>
                <w:bCs w:val="0"/>
                <w:caps/>
                <w:color w:val="FFFFFF"/>
                <w:spacing w:val="10"/>
                <w:sz w:val="48"/>
                <w:szCs w:val="48"/>
              </w:rPr>
              <w:t>Rossi</w:t>
            </w:r>
          </w:p>
        </w:tc>
      </w:tr>
    </w:tbl>
    <w:p>
      <w:pPr>
        <w:spacing w:line="880" w:lineRule="exact"/>
        <w:sectPr>
          <w:headerReference w:type="default" r:id="rId7"/>
          <w:footerReference w:type="default" r:id="rId8"/>
          <w:pgSz w:w="11906" w:h="16838"/>
          <w:pgMar w:top="0" w:right="0" w:bottom="0" w:left="0" w:header="0" w:footer="0"/>
          <w:cols w:space="720"/>
        </w:sectPr>
      </w:pPr>
    </w:p>
    <w:p>
      <w:pPr>
        <w:spacing w:line="880" w:lineRule="exact"/>
      </w:pPr>
    </w:p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Profilo professionale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Professionista esperta nella realizzazione di disegni tecnici, schede e documentazioni di prototipi nel settore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[Descrizione]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 con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[Numero]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 anni di esperienza e padronanza completa nell'utilizzo di software gestionali quali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[Software]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. Specialista accurata e scrupolosa, dedita alla ricerca costante di soluzioni tecniche pertinenti e innovative in linea con le esigenze dell'azienda e dei clienti, con piena consapevolezza della normativa UNI EN ISO e costantemente orientata al raggiungimento dei più alti standard progettuali.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Capacità e competenze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tbl>
            <w:tblPr>
              <w:tblStyle w:val="documentskn-mlk6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973"/>
              <w:gridCol w:w="3973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3973" w:type="dxa"/>
                  <w:tcMar>
                    <w:top w:w="5" w:type="dxa"/>
                    <w:left w:w="5" w:type="dxa"/>
                    <w:bottom w:w="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documentskn-mlk6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192" w:right="0" w:hanging="192"/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  <w:t>Spiccate doti analitiche</w:t>
                  </w:r>
                </w:p>
                <w:p>
                  <w:pPr>
                    <w:pStyle w:val="documentskn-mlk6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192" w:right="0" w:hanging="192"/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  <w:t>Elementi di disegno tecnico</w:t>
                  </w:r>
                </w:p>
                <w:p>
                  <w:pPr>
                    <w:pStyle w:val="divdocumentullinth-last-child1"/>
                    <w:numPr>
                      <w:ilvl w:val="0"/>
                      <w:numId w:val="1"/>
                    </w:numPr>
                    <w:spacing w:before="0" w:after="0" w:line="280" w:lineRule="atLeast"/>
                    <w:ind w:left="192" w:right="0" w:hanging="192"/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  <w:t>Precisione e accuratezza</w:t>
                  </w:r>
                </w:p>
              </w:tc>
              <w:tc>
                <w:tcPr>
                  <w:tcW w:w="3973" w:type="dxa"/>
                  <w:tcMar>
                    <w:top w:w="5" w:type="dxa"/>
                    <w:left w:w="5" w:type="dxa"/>
                    <w:bottom w:w="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documentskn-mlk6ulli"/>
                    <w:numPr>
                      <w:ilvl w:val="0"/>
                      <w:numId w:val="2"/>
                    </w:numPr>
                    <w:spacing w:before="0" w:after="0" w:line="280" w:lineRule="atLeast"/>
                    <w:ind w:left="192" w:right="0" w:hanging="192"/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  <w:t>Nozioni di disegno industriale</w:t>
                  </w:r>
                </w:p>
                <w:p>
                  <w:pPr>
                    <w:pStyle w:val="divdocumentullinth-last-child1"/>
                    <w:numPr>
                      <w:ilvl w:val="0"/>
                      <w:numId w:val="2"/>
                    </w:numPr>
                    <w:spacing w:before="0" w:after="0" w:line="280" w:lineRule="atLeast"/>
                    <w:ind w:left="192" w:right="0" w:hanging="192"/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bottomboxsectionsectiontableparagraphWrapper"/>
                      <w:rFonts w:ascii="PT Sans Caption" w:eastAsia="PT Sans Caption" w:hAnsi="PT Sans Caption" w:cs="PT Sans Caption"/>
                      <w:b w:val="0"/>
                      <w:bCs w:val="0"/>
                      <w:sz w:val="20"/>
                      <w:szCs w:val="20"/>
                      <w:bdr w:val="none" w:sz="0" w:space="0" w:color="auto"/>
                      <w:vertAlign w:val="baseline"/>
                    </w:rPr>
                    <w:t>Dimestichezza con le norme UNI EN ISO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ocumentskn-mlk6sectiontitle"/>
        <w:pBdr>
          <w:top w:val="single" w:sz="40" w:space="5" w:color="DBE8EC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Oswald" w:eastAsia="Oswald" w:hAnsi="Oswald" w:cs="Oswald"/>
          <w:b w:val="0"/>
          <w:bCs w:val="0"/>
          <w:caps/>
          <w:color w:val="10657E"/>
          <w:bdr w:val="none" w:sz="0" w:space="0" w:color="auto"/>
          <w:vertAlign w:val="baseline"/>
        </w:rPr>
      </w:pPr>
      <w:r>
        <w:rPr>
          <w:color w:val="10657E"/>
          <w:bdr w:val="none" w:sz="0" w:space="0" w:color="auto"/>
          <w:vertAlign w:val="baseline"/>
        </w:rPr>
        <w:t>Esperienze lavorative e professionali</w:t>
      </w:r>
    </w:p>
    <w:tbl>
      <w:tblPr>
        <w:tblStyle w:val="documentskn-mlk6bottomboxparagraphexprpara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kn-mlk6bottomboxsectionexprparatablefirstparagraphdatewrapper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paragraphexprparatabledatewrapper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01/2021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- </w:t>
            </w:r>
            <w:r>
              <w:rPr>
                <w:rStyle w:val="documentskn-mlk6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ad oggi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exprparatablefirstparagraphdatewrapper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Borders>
              <w:top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kn-mlk6bottomboxsectionexprparatablefirstparagraphsinglecolumnanynth-child1"/>
              <w:spacing w:before="0" w:after="0" w:line="280" w:lineRule="atLeast"/>
              <w:ind w:left="0" w:right="0"/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b w:val="0"/>
                <w:bCs w:val="0"/>
                <w:color w:val="020303"/>
                <w:bdr w:val="none" w:sz="0" w:space="0" w:color="auto"/>
                <w:vertAlign w:val="baseline"/>
              </w:rPr>
            </w:pPr>
            <w:r>
              <w:rPr>
                <w:rStyle w:val="documentskn-mlk6txtBold"/>
                <w:rFonts w:ascii="PT Sans Caption" w:eastAsia="PT Sans Caption" w:hAnsi="PT Sans Caption" w:cs="PT Sans Caption"/>
                <w:color w:val="020303"/>
              </w:rPr>
              <w:t>Disegnatore aerospaziale</w:t>
            </w:r>
          </w:p>
          <w:p>
            <w:pPr>
              <w:pStyle w:val="documentskn-mlk6paddedline"/>
              <w:spacing w:before="0" w:after="0" w:line="280" w:lineRule="atLeast"/>
              <w:ind w:left="0" w:right="0"/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b w:val="0"/>
                <w:bCs w:val="0"/>
                <w:color w:val="020303"/>
                <w:bdr w:val="none" w:sz="0" w:space="0" w:color="auto"/>
                <w:vertAlign w:val="baseline"/>
              </w:rPr>
            </w:pPr>
            <w:r>
              <w:rPr>
                <w:rStyle w:val="documentskn-mlk6txtBold"/>
                <w:rFonts w:ascii="PT Sans Caption" w:eastAsia="PT Sans Caption" w:hAnsi="PT Sans Caption" w:cs="PT Sans Caption"/>
                <w:color w:val="020303"/>
              </w:rPr>
              <w:t>Bold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</w:rPr>
              <w:t xml:space="preserve"> - </w:t>
            </w:r>
            <w:r>
              <w:rPr>
                <w:rStyle w:val="documentskn-mlk6jobcity"/>
                <w:rFonts w:ascii="PT Sans Caption" w:eastAsia="PT Sans Caption" w:hAnsi="PT Sans Caption" w:cs="PT Sans Caption"/>
                <w:color w:val="020303"/>
              </w:rPr>
              <w:t>Italy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</w:rPr>
              <w:t xml:space="preserve">,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</w:rPr>
              <w:t>IT</w:t>
            </w:r>
          </w:p>
          <w:p>
            <w:pPr>
              <w:pStyle w:val="documentskn-mlk6ulli"/>
              <w:numPr>
                <w:ilvl w:val="0"/>
                <w:numId w:val="3"/>
              </w:numPr>
              <w:spacing w:before="100" w:after="0" w:line="280" w:lineRule="atLeast"/>
              <w:ind w:left="200" w:right="0" w:hanging="192"/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Cura e verifica della fattibilità tecnica del progetto nonchè della conformità con l'idea iniziale e con le esigenze specifiche del cliente.</w:t>
            </w:r>
          </w:p>
          <w:p>
            <w:pPr>
              <w:pStyle w:val="divdocumentullinth-last-child1"/>
              <w:numPr>
                <w:ilvl w:val="0"/>
                <w:numId w:val="3"/>
              </w:numPr>
              <w:spacing w:before="0" w:after="0" w:line="280" w:lineRule="atLeast"/>
              <w:ind w:left="200" w:right="0" w:hanging="192"/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exprparatablefirstparagraphdatewrapperdivCharacter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Applicazione dei criteri di codifica, delle procedure di certificazione ISO e di archiviazione della documentazione tecnica nonché organizzazione degli archivi informatizzati.</w:t>
            </w:r>
          </w:p>
        </w:tc>
      </w:tr>
    </w:tbl>
    <w:p>
      <w:pPr>
        <w:rPr>
          <w:vanish/>
        </w:rPr>
      </w:pPr>
    </w:p>
    <w:tbl>
      <w:tblPr>
        <w:tblStyle w:val="documentskn-mlk6bottomboxparagraphexprparatable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bottomboxsectionexprparatabledatewrapperdiv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sectionparagraphexprparatablenth-last-child1datewrapper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01/2019</w:t>
            </w:r>
            <w:r>
              <w:rPr>
                <w:rStyle w:val="span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 xml:space="preserve"> - </w:t>
            </w:r>
            <w:r>
              <w:rPr>
                <w:rStyle w:val="documentskn-mlk6experiencejobdates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12/2019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exprparatabledatewrapper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exprparatabledatewrapperdivCharacter"/>
                <w:rFonts w:ascii="PT Sans Caption" w:eastAsia="PT Sans Caption" w:hAnsi="PT Sans Caption" w:cs="PT Sans Caption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Borders>
              <w:top w:val="single" w:sz="8" w:space="0" w:color="FFFFFF"/>
            </w:tcBorders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bottomboxsectionexprparatablesinglecolumnanynth-child1"/>
              <w:spacing w:before="0" w:after="0" w:line="280" w:lineRule="atLeast"/>
              <w:ind w:left="0" w:right="0"/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bdr w:val="none" w:sz="0" w:space="0" w:color="auto"/>
                <w:vertAlign w:val="baseline"/>
              </w:rPr>
            </w:pPr>
            <w:r>
              <w:rPr>
                <w:rStyle w:val="documentskn-mlk6txtBold"/>
                <w:rFonts w:ascii="PT Sans Caption" w:eastAsia="PT Sans Caption" w:hAnsi="PT Sans Caption" w:cs="PT Sans Caption"/>
                <w:color w:val="020303"/>
              </w:rPr>
              <w:t>Responsabile di punto vendita</w:t>
            </w:r>
          </w:p>
          <w:p>
            <w:pPr>
              <w:pStyle w:val="documentskn-mlk6paddedline"/>
              <w:spacing w:before="0" w:after="0" w:line="280" w:lineRule="atLeast"/>
              <w:ind w:left="0" w:right="0"/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bdr w:val="none" w:sz="0" w:space="0" w:color="auto"/>
                <w:vertAlign w:val="baseline"/>
              </w:rPr>
            </w:pPr>
            <w:r>
              <w:rPr>
                <w:rStyle w:val="documentskn-mlk6txtBold"/>
                <w:rFonts w:ascii="PT Sans Caption" w:eastAsia="PT Sans Caption" w:hAnsi="PT Sans Caption" w:cs="PT Sans Caption"/>
                <w:color w:val="020303"/>
              </w:rPr>
              <w:t>Verdi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</w:rPr>
              <w:t xml:space="preserve"> - </w:t>
            </w:r>
            <w:r>
              <w:rPr>
                <w:rStyle w:val="documentskn-mlk6jobcity"/>
                <w:rFonts w:ascii="PT Sans Caption" w:eastAsia="PT Sans Caption" w:hAnsi="PT Sans Caption" w:cs="PT Sans Caption"/>
                <w:color w:val="020303"/>
              </w:rPr>
              <w:t>Roma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</w:rPr>
              <w:t xml:space="preserve">,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</w:rPr>
              <w:t>RM</w:t>
            </w:r>
          </w:p>
          <w:p>
            <w:pPr>
              <w:pStyle w:val="documentskn-mlk6ulli"/>
              <w:numPr>
                <w:ilvl w:val="0"/>
                <w:numId w:val="4"/>
              </w:numPr>
              <w:spacing w:before="100" w:after="0" w:line="280" w:lineRule="atLeast"/>
              <w:ind w:left="200" w:right="0" w:hanging="192"/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Controllo delle giacenze di magazzino e interfaccia con i fornitori per il corretto rifornimento degli stock</w:t>
            </w:r>
          </w:p>
          <w:p>
            <w:pPr>
              <w:pStyle w:val="documentskn-mlk6ulli"/>
              <w:numPr>
                <w:ilvl w:val="0"/>
                <w:numId w:val="4"/>
              </w:numPr>
              <w:spacing w:before="0" w:after="0" w:line="280" w:lineRule="atLeast"/>
              <w:ind w:left="200" w:right="0" w:hanging="192"/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Garanzia della piena operatività del punto vendita attraverso il reclutamento e la formazione del personale</w:t>
            </w:r>
          </w:p>
          <w:p>
            <w:pPr>
              <w:pStyle w:val="divdocumentullinth-last-child1"/>
              <w:numPr>
                <w:ilvl w:val="0"/>
                <w:numId w:val="4"/>
              </w:numPr>
              <w:spacing w:before="0" w:after="0" w:line="280" w:lineRule="atLeast"/>
              <w:ind w:left="200" w:right="0" w:hanging="192"/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paragraphexprparatablenth-last-child1singlecolum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Supervisione dell'allestimento delle vetrine e dei reparti tramite la corretta classificazione, esposizione e rotazione dei prodotti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Istruzione e formazione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txtBold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Laurea in lettere</w:t>
            </w:r>
            <w:r>
              <w:rPr>
                <w:rStyle w:val="documentbeforecolonspace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</w:rPr>
              <w:t>Lettere moderne</w:t>
            </w:r>
          </w:p>
          <w:p>
            <w:pPr>
              <w:pStyle w:val="documentskn-mlk6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txtBold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Università La Sapienza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</w:rPr>
              <w:t xml:space="preserve">- </w:t>
            </w:r>
            <w:r>
              <w:rPr>
                <w:rStyle w:val="documentskn-mlk6educationjobcity"/>
                <w:rFonts w:ascii="PT Sans Caption" w:eastAsia="PT Sans Caption" w:hAnsi="PT Sans Caption" w:cs="PT Sans Caption"/>
                <w:color w:val="020303"/>
                <w:sz w:val="20"/>
                <w:szCs w:val="20"/>
              </w:rPr>
              <w:t>Roma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6ulli"/>
              <w:numPr>
                <w:ilvl w:val="0"/>
                <w:numId w:val="5"/>
              </w:numPr>
              <w:spacing w:before="0" w:after="0" w:line="280" w:lineRule="atLeast"/>
              <w:ind w:left="200" w:right="0" w:hanging="192"/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Certificazione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[Nome]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rilasciata da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[Ente]</w:t>
            </w:r>
          </w:p>
          <w:p>
            <w:pPr>
              <w:pStyle w:val="documentskn-mlk6ulli"/>
              <w:numPr>
                <w:ilvl w:val="0"/>
                <w:numId w:val="5"/>
              </w:numPr>
              <w:spacing w:before="0" w:after="0" w:line="280" w:lineRule="atLeast"/>
              <w:ind w:left="200" w:right="0" w:hanging="192"/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Formazione continua in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[Ambito]</w:t>
            </w:r>
          </w:p>
          <w:p>
            <w:pPr>
              <w:pStyle w:val="documentskn-mlk6ulli"/>
              <w:numPr>
                <w:ilvl w:val="0"/>
                <w:numId w:val="5"/>
              </w:numPr>
              <w:spacing w:before="0" w:after="0" w:line="280" w:lineRule="atLeast"/>
              <w:ind w:left="200" w:right="0" w:hanging="192"/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Master in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[Specializzazione]</w:t>
            </w:r>
          </w:p>
          <w:p>
            <w:pPr>
              <w:pStyle w:val="divdocumentullinth-last-child1"/>
              <w:numPr>
                <w:ilvl w:val="0"/>
                <w:numId w:val="5"/>
              </w:numPr>
              <w:spacing w:before="0" w:after="0" w:line="280" w:lineRule="atLeast"/>
              <w:ind w:left="200" w:right="0" w:hanging="192"/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Diploma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[Tipologia]</w:t>
            </w:r>
          </w:p>
          <w:p>
            <w:pPr>
              <w:pStyle w:val="documentskn-mlk6dispBlock"/>
              <w:spacing w:before="0" w:after="0" w:line="280" w:lineRule="atLeast"/>
              <w:ind w:left="0" w:right="0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020303"/>
                <w:sz w:val="20"/>
                <w:szCs w:val="20"/>
              </w:rPr>
              <w:t>08/2020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Obiettivi conseguiti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200" w:right="0" w:hanging="192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Gestione del progetto - Collaborazione diretta con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[dipartimenti, clienti e team dirigenziale]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 allo scopo di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[azione decisiva]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nth-last-child1"/>
              <w:numPr>
                <w:ilvl w:val="0"/>
                <w:numId w:val="6"/>
              </w:numPr>
              <w:spacing w:before="0" w:after="0" w:line="280" w:lineRule="atLeast"/>
              <w:ind w:left="200" w:right="0" w:hanging="192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Vendite - Incremento delle vendite del </w:t>
            </w:r>
            <w:r>
              <w:rPr>
                <w:rStyle w:val="span"/>
                <w:rFonts w:ascii="PT Sans Caption" w:eastAsia="PT Sans Caption" w:hAnsi="PT Sans Caption" w:cs="PT Sans Caption"/>
                <w:b w:val="0"/>
                <w:bCs w:val="0"/>
                <w:color w:val="468AE5"/>
                <w:sz w:val="20"/>
                <w:szCs w:val="20"/>
              </w:rPr>
              <w:t>[X%]</w:t>
            </w: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 xml:space="preserve"> in un periodo di due anni.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Affiliazioni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200" w:right="0" w:hanging="192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Membro dell'associazione funzionari di polizia (dal 2005 a oggi)</w:t>
            </w:r>
          </w:p>
          <w:p>
            <w:pPr>
              <w:pStyle w:val="divdocumentullinth-last-child1"/>
              <w:numPr>
                <w:ilvl w:val="0"/>
                <w:numId w:val="7"/>
              </w:numPr>
              <w:spacing w:before="0" w:after="0" w:line="280" w:lineRule="atLeast"/>
              <w:ind w:left="200" w:right="0" w:hanging="192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Membro del Rotary Club (2003 - 2010)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Certificazioni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200" w:right="0" w:hanging="192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Agente di sicurezza in possesso di certificazione</w:t>
            </w:r>
          </w:p>
          <w:p>
            <w:pPr>
              <w:pStyle w:val="divdocumentullinth-last-child1"/>
              <w:numPr>
                <w:ilvl w:val="0"/>
                <w:numId w:val="8"/>
              </w:numPr>
              <w:spacing w:before="0" w:after="0" w:line="280" w:lineRule="atLeast"/>
              <w:ind w:left="200" w:right="0" w:hanging="192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Membro della Società Italiana di Economia dei Trasporti e della Logistica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Custom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Custom section added.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skn-mlk6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6bottomboxsectionsectiontableheading"/>
                <w:rFonts w:ascii="Oswald" w:eastAsia="Oswald" w:hAnsi="Oswald" w:cs="Oswald"/>
                <w:b w:val="0"/>
                <w:bCs w:val="0"/>
                <w:caps/>
                <w:color w:val="10657E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heading"/>
                <w:color w:val="10657E"/>
                <w:bdr w:val="none" w:sz="0" w:space="0" w:color="auto"/>
                <w:vertAlign w:val="baseline"/>
              </w:rPr>
              <w:t>Informazioni aggiuntive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skn-mlk6bottomboxsectionpind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6bottomboxsectionsectiontableparagraphWrapper"/>
                <w:rFonts w:ascii="PT Sans Caption" w:eastAsia="PT Sans Caption" w:hAnsi="PT Sans Caption" w:cs="PT Sans Caption"/>
                <w:b w:val="0"/>
                <w:bCs w:val="0"/>
                <w:sz w:val="20"/>
                <w:szCs w:val="20"/>
                <w:bdr w:val="none" w:sz="0" w:space="0" w:color="auto"/>
                <w:vertAlign w:val="baseline"/>
              </w:rPr>
              <w:t>Additional section added.</w:t>
            </w:r>
          </w:p>
        </w:tc>
      </w:tr>
    </w:tbl>
    <w:p>
      <w:pPr>
        <w:rPr>
          <w:vanish/>
        </w:rPr>
      </w:pPr>
    </w:p>
    <w:tbl>
      <w:tblPr>
        <w:tblStyle w:val="documentskn-mlk6bottomboxsectionsectiontable"/>
        <w:tblW w:w="0" w:type="auto"/>
        <w:tblCellSpacing w:w="0" w:type="dxa"/>
        <w:shd w:val="clear" w:color="auto" w:fill="FFFFFF"/>
        <w:tblLayout w:type="fixed"/>
        <w:tblCellMar>
          <w:top w:w="1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260"/>
        <w:gridCol w:w="794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200"/>
          <w:tblCellSpacing w:w="0" w:type="dxa"/>
        </w:trPr>
        <w:tc>
          <w:tcPr>
            <w:tcW w:w="250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60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/>
        </w:tc>
        <w:tc>
          <w:tcPr>
            <w:tcW w:w="7946" w:type="dxa"/>
            <w:tcBorders>
              <w:top w:val="single" w:sz="40" w:space="0" w:color="DBE8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</w:tr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1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sectiontitleCharacter"/>
                <w:color w:val="10657E"/>
              </w:rPr>
            </w:pPr>
            <w:r>
              <w:rPr>
                <w:rStyle w:val="documentskn-mlk6sectiontitleCharacter"/>
                <w:color w:val="10657E"/>
              </w:rPr>
              <w:t>Lingue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0"/>
              <w:rPr>
                <w:rStyle w:val="documentskn-mlk6sectiontitleCharacter"/>
                <w:color w:val="10657E"/>
              </w:rPr>
            </w:pPr>
          </w:p>
        </w:tc>
        <w:tc>
          <w:tcPr>
            <w:tcW w:w="794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langSecparagraphTable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823"/>
              <w:gridCol w:w="300"/>
              <w:gridCol w:w="3823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946" w:type="dxa"/>
                  <w:gridSpan w:val="3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n-mlk6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line="280" w:lineRule="atLeast"/>
                    <w:ind w:left="0" w:right="0"/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txtBold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>Tedesco, Francese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vanish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>Madrelingua</w:t>
                  </w:r>
                  <w:r>
                    <w:rPr>
                      <w:rStyle w:val="documentlangSecfirstparagraphfield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823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n-mlk6singlecolumn"/>
                    <w:tabs>
                      <w:tab w:val="right" w:pos="3803"/>
                    </w:tabs>
                    <w:spacing w:before="0" w:line="280" w:lineRule="atLeast"/>
                    <w:ind w:left="0" w:right="0"/>
                    <w:jc w:val="left"/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txtBold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>Albanese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vanish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ab/>
                  </w:r>
                  <w:r>
                    <w:rPr>
                      <w:rStyle w:val="documentskn-mlk6fltRight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>B2</w:t>
                  </w:r>
                  <w:r>
                    <w:rPr>
                      <w:rStyle w:val="documentlangSecfirstparagraphfield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80" w:lineRule="exact"/>
                    <w:ind w:left="0" w:right="0"/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strike w:val="0"/>
                      <w:color w:val="020303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410651" cy="38701"/>
                        <wp:docPr id="10000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0651" cy="387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80" w:lineRule="atLeast"/>
                    <w:ind w:left="0" w:right="0"/>
                    <w:rPr>
                      <w:rStyle w:val="documentlangSecfieldany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</w:rPr>
                    <w:t>Intermedio avanzato</w:t>
                  </w:r>
                  <w:r>
                    <w:rPr>
                      <w:rStyle w:val="documentlangSecfirstparagraphfield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00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823" w:type="dxa"/>
                  <w:noWrap w:val="0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n-mlk6singlecolumn"/>
                    <w:tabs>
                      <w:tab w:val="right" w:pos="3803"/>
                    </w:tabs>
                    <w:spacing w:before="0" w:line="280" w:lineRule="atLeast"/>
                    <w:ind w:left="0" w:right="0"/>
                    <w:jc w:val="left"/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n-mlk6txtBold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>Greco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vanish/>
                      <w:color w:val="020303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ab/>
                  </w:r>
                  <w:r>
                    <w:rPr>
                      <w:rStyle w:val="documentskn-mlk6fltRight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>C2</w:t>
                  </w:r>
                  <w:r>
                    <w:rPr>
                      <w:rStyle w:val="documentlangSecfirstparagraphfield"/>
                      <w:rFonts w:ascii="PT Sans Caption" w:eastAsia="PT Sans Caption" w:hAnsi="PT Sans Caption" w:cs="PT Sans Caption"/>
                      <w:color w:val="020303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ocumentratingBa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80" w:lineRule="exact"/>
                    <w:ind w:left="0" w:right="0"/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angSecparagraphTableparagraph"/>
                      <w:rFonts w:ascii="PT Sans Caption" w:eastAsia="PT Sans Caption" w:hAnsi="PT Sans Caption" w:cs="PT Sans Caption"/>
                      <w:b w:val="0"/>
                      <w:bCs w:val="0"/>
                      <w:strike w:val="0"/>
                      <w:color w:val="020303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410651" cy="38701"/>
                        <wp:docPr id="1000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0651" cy="387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280" w:lineRule="atLeast"/>
                    <w:ind w:left="0" w:right="0"/>
                    <w:rPr>
                      <w:rStyle w:val="documentlangSecfieldany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angSecfieldany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</w:rPr>
                    <w:t>Esperto</w:t>
                  </w:r>
                  <w:r>
                    <w:rPr>
                      <w:rStyle w:val="documentlangSecfirstparagraphfield"/>
                      <w:rFonts w:ascii="PT Sans Caption" w:eastAsia="PT Sans Caption" w:hAnsi="PT Sans Caption" w:cs="PT Sans Caption"/>
                      <w:b w:val="0"/>
                      <w:bCs w:val="0"/>
                      <w:color w:val="020303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ocumentskn-mlk6bottomboxsectionpindcell"/>
                <w:rFonts w:ascii="PT Sans Caption" w:eastAsia="PT Sans Caption" w:hAnsi="PT Sans Caption" w:cs="PT Sans Caption"/>
                <w:b/>
                <w:bCs/>
                <w:color w:val="10657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gap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/>
        <w:ind w:left="0" w:right="0"/>
        <w:rPr>
          <w:rFonts w:ascii="PT Sans Caption" w:eastAsia="PT Sans Caption" w:hAnsi="PT Sans Caption" w:cs="PT Sans Caption"/>
          <w:color w:val="020303"/>
          <w:sz w:val="20"/>
          <w:szCs w:val="20"/>
          <w:bdr w:val="none" w:sz="0" w:space="0" w:color="auto"/>
          <w:vertAlign w:val="baseline"/>
        </w:rPr>
      </w:pPr>
      <w:r>
        <w:rPr>
          <w:rFonts w:ascii="PT Sans Caption" w:eastAsia="PT Sans Caption" w:hAnsi="PT Sans Caption" w:cs="PT Sans Caption"/>
          <w:color w:val="020303"/>
          <w:sz w:val="20"/>
          <w:szCs w:val="20"/>
          <w:bdr w:val="none" w:sz="0" w:space="0" w:color="auto"/>
          <w:vertAlign w:val="baseline"/>
        </w:rPr>
        <w:t> 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0;height:0;margin-top:0;margin-left:0;mso-position-horizontal:left;mso-position-vertical:bottom;mso-position-vertical-relative:margin;mso-wrap-style:none;position:absolute;z-index:251659264" fillcolor="white" stroked="f">
            <v:fill opacity="1"/>
            <v:path strokeok="f" textboxrect="0,0,21600,21600"/>
            <v:textbox style="mso-fit-shape-to-text:t" inset="0,0,0,0">
              <w:txbxContent>
                <w:tbl>
                  <w:tblPr>
                    <w:tblStyle w:val="divdocumentdisclaimtable"/>
                    <w:tblW w:w="0" w:type="auto"/>
                    <w:tblCellSpacing w:w="0" w:type="dxa"/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0706"/>
                  </w:tblGrid>
                  <w:tr>
                    <w:tblPrEx>
                      <w:tblW w:w="0" w:type="auto"/>
                      <w:tblCellSpacing w:w="0" w:type="dxa"/>
                      <w:shd w:val="clear" w:color="auto" w:fill="FFFFFF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07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disclaimp"/>
                          <w:spacing w:before="0" w:after="0" w:line="260" w:lineRule="atLeast"/>
                          <w:ind w:left="0" w:right="0"/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b w:val="0"/>
                            <w:bCs w:val="0"/>
                            <w:color w:val="8A8A8A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b w:val="0"/>
                            <w:bCs w:val="0"/>
                            <w:bdr w:val="none" w:sz="0" w:space="0" w:color="auto"/>
                            <w:vertAlign w:val="baseline"/>
                          </w:rPr>
                          <w:t>Autorizzo il trattamento dei dati personali contenuti nel mio CV ex art. 13 del decreto legislativo 196/2003 e art. 13 del regolamento UE 2016/679 sulla protezione dei singoli cittadini in merito al trattamento dei dati personali</w:t>
                        </w:r>
                      </w:p>
                      <w:p>
                        <w:pPr>
                          <w:pStyle w:val="divdocumentdisclaimsinglecolumn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260" w:lineRule="atLeast"/>
                          <w:ind w:left="0" w:right="0"/>
                          <w:rPr>
                            <w:rStyle w:val="divdocumentdisclaimsinglecolumnCharacter"/>
                            <w:rFonts w:ascii="PT Sans Caption" w:eastAsia="PT Sans Caption" w:hAnsi="PT Sans Caption" w:cs="PT Sans Caption"/>
                            <w:b w:val="0"/>
                            <w:bCs w:val="0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documentdivPARAGRAPHPPDTppdtspac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0" w:right="0"/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  <w:p>
                        <w:pPr>
                          <w:pStyle w:val="disclaimsigntablepadding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0" w:right="0"/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color w:val="8A8A8A"/>
                            <w:sz w:val="2"/>
                            <w:szCs w:val="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documentFIELDSURL"/>
                          <w:pBdr>
                            <w:top w:val="none" w:sz="0" w:space="5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color w:val="8A8A8A"/>
                            <w:sz w:val="14"/>
                            <w:szCs w:val="14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strike w:val="0"/>
                            <w:color w:val="8A8A8A"/>
                            <w:sz w:val="14"/>
                            <w:szCs w:val="14"/>
                            <w:u w:val="none"/>
                          </w:rPr>
                          <w:drawing>
                            <wp:inline>
                              <wp:extent cx="939800" cy="215900"/>
                              <wp:docPr id="100012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39800" cy="2159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gapdivsgtr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0" w:right="0"/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kn-mlk6paragraphCharacter"/>
                            <w:rFonts w:ascii="PT Sans Caption" w:eastAsia="PT Sans Caption" w:hAnsi="PT Sans Caption" w:cs="PT Sans Caption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20" w:lineRule="auto"/>
                  </w:pPr>
                  <w:r>
                    <w:rPr>
                      <w:color w:val="FFFFFF"/>
                      <w:sz w:val="2"/>
                    </w:rPr>
                    <w:t>.</w:t>
                  </w:r>
                  <w:r>
                    <w:rPr>
                      <w:color w:val="FFFFFF"/>
                      <w:sz w:val="2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>
      <w:pPr>
        <w:rPr>
          <w:rFonts w:ascii="PT Sans Caption" w:eastAsia="PT Sans Caption" w:hAnsi="PT Sans Caption" w:cs="PT Sans Caption"/>
          <w:color w:val="020303"/>
          <w:sz w:val="20"/>
          <w:szCs w:val="20"/>
          <w:bdr w:val="none" w:sz="0" w:space="0" w:color="auto"/>
          <w:vertAlign w:val="baseline"/>
        </w:rPr>
      </w:pPr>
    </w:p>
    <w:sectPr>
      <w:headerReference w:type="default" r:id="rId12"/>
      <w:footerReference w:type="default" r:id="rId13"/>
      <w:type w:val="continuous"/>
      <w:pgSz w:w="11906" w:h="16838"/>
      <w:pgMar w:top="240" w:right="600" w:bottom="240" w:left="60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Oswald">
    <w:charset w:val="00"/>
    <w:family w:val="auto"/>
    <w:pitch w:val="default"/>
    <w:sig w:usb0="00000000" w:usb1="00000000" w:usb2="00000000" w:usb3="00000000" w:csb0="00000001" w:csb1="00000000"/>
    <w:embedRegular r:id="rId1" w:fontKey="{C7F0913B-425E-40A5-B008-7093C08E0D35}"/>
  </w:font>
  <w:font w:name="PT Sans Caption">
    <w:charset w:val="00"/>
    <w:family w:val="auto"/>
    <w:pitch w:val="default"/>
    <w:sig w:usb0="00000000" w:usb1="00000000" w:usb2="00000000" w:usb3="00000000" w:csb0="00000001" w:csb1="00000000"/>
    <w:embedRegular r:id="rId2" w:fontKey="{0E313DBE-C544-42A3-81E1-7F1CDF1FB3FF}"/>
    <w:embedBold r:id="rId3" w:fontKey="{E1BC0AED-43F6-4A3C-8F6A-41DDB451DEC3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skn-mlk6fontsize">
    <w:name w:val="document_skn-mlk6_fontsize"/>
    <w:basedOn w:val="Normal"/>
    <w:rPr>
      <w:sz w:val="20"/>
      <w:szCs w:val="2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skn-mlk6SECTIONCNTC">
    <w:name w:val="document_skn-mlk6_SECTION_CNTC"/>
    <w:basedOn w:val="Normal"/>
  </w:style>
  <w:style w:type="paragraph" w:customStyle="1" w:styleId="documentskn-mlk6sectionSECTIONCNTCfirstparagraph">
    <w:name w:val="document_skn-mlk6_section_SECTION_CNTC_firstparagraph"/>
    <w:basedOn w:val="Normal"/>
    <w:pPr>
      <w:pBdr>
        <w:bottom w:val="none" w:sz="0" w:space="0" w:color="auto"/>
      </w:pBdr>
    </w:pPr>
  </w:style>
  <w:style w:type="character" w:customStyle="1" w:styleId="documentskn-mlk6addressany">
    <w:name w:val="document_skn-mlk6_address &gt; any"/>
    <w:basedOn w:val="DefaultParagraphFont"/>
    <w:rPr>
      <w:shd w:val="clear" w:color="auto" w:fill="10657E"/>
    </w:rPr>
  </w:style>
  <w:style w:type="character" w:customStyle="1" w:styleId="documentskn-mlk6addressiconSvg">
    <w:name w:val="document_skn-mlk6_address_iconSvg"/>
    <w:basedOn w:val="DefaultParagraphFont"/>
  </w:style>
  <w:style w:type="character" w:customStyle="1" w:styleId="documentskn-mlk6addressfieldcell">
    <w:name w:val="document_skn-mlk6_address_fieldcell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k6addressadrsLocation">
    <w:name w:val="document_skn-mlk6_address_adrsLocation"/>
    <w:basedOn w:val="DefaultParagraphFont"/>
  </w:style>
  <w:style w:type="table" w:customStyle="1" w:styleId="documentskn-mlk6address">
    <w:name w:val="document_skn-mlk6_address"/>
    <w:basedOn w:val="TableNormal"/>
    <w:tblPr/>
  </w:style>
  <w:style w:type="character" w:customStyle="1" w:styleId="documentskn-mlk6addressuserdetailany">
    <w:name w:val="document_skn-mlk6_address_userdetail &gt; any"/>
    <w:basedOn w:val="DefaultParagraphFont"/>
  </w:style>
  <w:style w:type="table" w:customStyle="1" w:styleId="documentskn-mlk6addressuserdetail">
    <w:name w:val="document_skn-mlk6_address_userdetail"/>
    <w:basedOn w:val="TableNormal"/>
    <w:tblPr/>
  </w:style>
  <w:style w:type="paragraph" w:customStyle="1" w:styleId="documentskn-mlk6inHeadersection">
    <w:name w:val="document_skn-mlk6_inHeader + section"/>
    <w:basedOn w:val="Normal"/>
    <w:pPr>
      <w:pBdr>
        <w:top w:val="none" w:sz="0" w:space="0" w:color="auto"/>
      </w:pBdr>
    </w:pPr>
  </w:style>
  <w:style w:type="paragraph" w:customStyle="1" w:styleId="documentskn-mlk6sectionSECTIONALNKfirstparagraph">
    <w:name w:val="document_skn-mlk6_section_SECTION_ALNK_firstparagraph"/>
    <w:basedOn w:val="Normal"/>
    <w:pPr>
      <w:pBdr>
        <w:bottom w:val="none" w:sz="0" w:space="0" w:color="auto"/>
      </w:pBdr>
    </w:pPr>
  </w:style>
  <w:style w:type="character" w:customStyle="1" w:styleId="documentskn-mlk6topbluesectionnth-last-child1paragraphnth-last-child1divnth-last-child1any">
    <w:name w:val="document_skn-mlk6_topbluesection_nth-last-child(1)_paragraph_nth-last-child(1) &gt; div_nth-last-child(1) &gt; any"/>
    <w:basedOn w:val="DefaultParagraphFont"/>
  </w:style>
  <w:style w:type="table" w:customStyle="1" w:styleId="documentskn-mlk6adnlLnks">
    <w:name w:val="document_skn-mlk6_adnlLnks"/>
    <w:basedOn w:val="TableNormal"/>
    <w:tblPr/>
  </w:style>
  <w:style w:type="paragraph" w:customStyle="1" w:styleId="documentskn-mlk6section">
    <w:name w:val="document_skn-mlk6_section"/>
    <w:basedOn w:val="Normal"/>
    <w:pPr>
      <w:pBdr>
        <w:top w:val="none" w:sz="0" w:space="5" w:color="auto"/>
      </w:pBdr>
    </w:pPr>
  </w:style>
  <w:style w:type="paragraph" w:customStyle="1" w:styleId="documentskn-mlk6paragraph">
    <w:name w:val="document_skn-mlk6_paragraph"/>
    <w:basedOn w:val="Normal"/>
    <w:pPr>
      <w:pBdr>
        <w:top w:val="none" w:sz="0" w:space="15" w:color="auto"/>
      </w:pBdr>
    </w:pPr>
  </w:style>
  <w:style w:type="paragraph" w:customStyle="1" w:styleId="documentskn-mlk6idSECTIONPICTsection">
    <w:name w:val="document_skn-mlk6_|id^=SECTION_PICT + section"/>
    <w:basedOn w:val="Normal"/>
    <w:pPr>
      <w:pBdr>
        <w:top w:val="none" w:sz="0" w:space="0" w:color="auto"/>
      </w:pBdr>
    </w:pPr>
  </w:style>
  <w:style w:type="character" w:customStyle="1" w:styleId="documentskn-mlk6actualNameRowdiv">
    <w:name w:val="document_skn-mlk6_actualNameRow &gt; div"/>
    <w:basedOn w:val="DefaultParagraphFont"/>
    <w:rPr>
      <w:shd w:val="clear" w:color="auto" w:fill="10657E"/>
    </w:rPr>
  </w:style>
  <w:style w:type="paragraph" w:customStyle="1" w:styleId="actualNameRownamenameDiv">
    <w:name w:val="actualNameRow_name_nameDiv"/>
    <w:basedOn w:val="Normal"/>
    <w:pPr>
      <w:pBdr>
        <w:right w:val="none" w:sz="0" w:space="30" w:color="auto"/>
      </w:pBdr>
    </w:pPr>
  </w:style>
  <w:style w:type="character" w:customStyle="1" w:styleId="actualNameRownamenameDivCharacter">
    <w:name w:val="actualNameRow_name_nameDiv Character"/>
    <w:basedOn w:val="DefaultParagraphFont"/>
  </w:style>
  <w:style w:type="table" w:customStyle="1" w:styleId="documentskn-mlk6sectionSECTIONNAMEfirstparagraph">
    <w:name w:val="document_skn-mlk6_section_SECTION_NAME_firstparagraph"/>
    <w:basedOn w:val="TableNormal"/>
    <w:tblPr/>
  </w:style>
  <w:style w:type="character" w:customStyle="1" w:styleId="documentskn-mlk6bottomboxsectionsectiontableheading">
    <w:name w:val="document_skn-mlk6_bottombox_section_sectiontable_heading"/>
    <w:basedOn w:val="DefaultParagraphFont"/>
  </w:style>
  <w:style w:type="paragraph" w:customStyle="1" w:styleId="documentskn-mlk6sectiontitle">
    <w:name w:val="document_skn-mlk6_sectiontitle"/>
    <w:basedOn w:val="Normal"/>
    <w:pPr>
      <w:spacing w:line="300" w:lineRule="atLeast"/>
      <w:jc w:val="left"/>
    </w:pPr>
    <w:rPr>
      <w:rFonts w:ascii="Oswald" w:eastAsia="Oswald" w:hAnsi="Oswald" w:cs="Oswald"/>
      <w:b w:val="0"/>
      <w:bCs w:val="0"/>
      <w:caps/>
      <w:sz w:val="24"/>
      <w:szCs w:val="24"/>
    </w:rPr>
  </w:style>
  <w:style w:type="character" w:customStyle="1" w:styleId="documentskn-mlk6bottomboxsectionpindcell">
    <w:name w:val="document_skn-mlk6_bottombox_section_pindcell"/>
    <w:basedOn w:val="DefaultParagraphFont"/>
  </w:style>
  <w:style w:type="paragraph" w:customStyle="1" w:styleId="documentskn-mlk6bottomboxsectionpindcellParagraph">
    <w:name w:val="document_skn-mlk6_bottombox_section_pindcell Paragraph"/>
    <w:basedOn w:val="Normal"/>
  </w:style>
  <w:style w:type="character" w:customStyle="1" w:styleId="documentskn-mlk6bottomboxsectionsectiontableparagraphWrapper">
    <w:name w:val="document_skn-mlk6_bottombox_section_sectiontable_paragraphWrapper"/>
    <w:basedOn w:val="DefaultParagraphFont"/>
    <w:rPr>
      <w:color w:val="020303"/>
    </w:rPr>
  </w:style>
  <w:style w:type="paragraph" w:customStyle="1" w:styleId="documentskn-mlk6singlecolumn">
    <w:name w:val="document_skn-mlk6_singlecolumn"/>
    <w:basedOn w:val="Normal"/>
    <w:rPr>
      <w:b w:val="0"/>
      <w:bCs w:val="0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ocumentskn-mlk6bottomboxsectionsectiontable">
    <w:name w:val="document_skn-mlk6_bottombox_section_sectiontable"/>
    <w:basedOn w:val="TableNormal"/>
    <w:tblPr/>
  </w:style>
  <w:style w:type="paragraph" w:customStyle="1" w:styleId="documentskn-mlk6ulli">
    <w:name w:val="document_skn-mlk6_ul_li"/>
    <w:basedOn w:val="Normal"/>
    <w:pPr>
      <w:pBdr>
        <w:left w:val="none" w:sz="0" w:space="0" w:color="auto"/>
      </w:pBdr>
    </w:pPr>
  </w:style>
  <w:style w:type="character" w:customStyle="1" w:styleId="documentskn-mlk6ulliCharacter">
    <w:name w:val="document_skn-mlk6_ul_li Character"/>
    <w:basedOn w:val="DefaultParagraphFont"/>
  </w:style>
  <w:style w:type="paragraph" w:customStyle="1" w:styleId="divdocumentullinth-last-child1">
    <w:name w:val="div_document_ul_li_nth-last-child(1)"/>
    <w:basedOn w:val="Normal"/>
  </w:style>
  <w:style w:type="character" w:customStyle="1" w:styleId="divdocumentullinth-last-child1Character">
    <w:name w:val="div_document_ul_li_nth-last-child(1) Character"/>
    <w:basedOn w:val="DefaultParagraphFont"/>
  </w:style>
  <w:style w:type="table" w:customStyle="1" w:styleId="documentskn-mlk6table">
    <w:name w:val="document_skn-mlk6_table"/>
    <w:basedOn w:val="TableNormal"/>
    <w:tblPr/>
  </w:style>
  <w:style w:type="paragraph" w:customStyle="1" w:styleId="documentskn-mlk6experienceheading">
    <w:name w:val="document_skn-mlk6_experience_heading"/>
    <w:basedOn w:val="Normal"/>
    <w:pPr>
      <w:pBdr>
        <w:bottom w:val="none" w:sz="0" w:space="10" w:color="auto"/>
      </w:pBdr>
    </w:pPr>
  </w:style>
  <w:style w:type="character" w:customStyle="1" w:styleId="documentskn-mlk6sectiontitleCharacter">
    <w:name w:val="document_skn-mlk6_sectiontitle Character"/>
    <w:basedOn w:val="DefaultParagraphFont"/>
    <w:rPr>
      <w:rFonts w:ascii="Oswald" w:eastAsia="Oswald" w:hAnsi="Oswald" w:cs="Oswald"/>
      <w:b w:val="0"/>
      <w:bCs w:val="0"/>
      <w:caps/>
      <w:sz w:val="24"/>
      <w:szCs w:val="24"/>
    </w:rPr>
  </w:style>
  <w:style w:type="character" w:customStyle="1" w:styleId="documentskn-mlk6bottomboxparagraphexprparatabledatewrapper">
    <w:name w:val="document_skn-mlk6_bottombox_paragraph_exprparatable_datewrapper"/>
    <w:basedOn w:val="DefaultParagraphFont"/>
  </w:style>
  <w:style w:type="paragraph" w:customStyle="1" w:styleId="documentskn-mlk6bottomboxsectionexprparatablefirstparagraphdatewrapperdiv">
    <w:name w:val="document_skn-mlk6_bottombox_section_exprparatable_firstparagraph_datewrapper_div"/>
    <w:basedOn w:val="Normal"/>
    <w:pPr>
      <w:pBdr>
        <w:top w:val="none" w:sz="0" w:space="0" w:color="auto"/>
      </w:pBdr>
    </w:pPr>
  </w:style>
  <w:style w:type="character" w:customStyle="1" w:styleId="documentskn-mlk6experiencejobdates">
    <w:name w:val="document_skn-mlk6_experience_jobdates"/>
    <w:basedOn w:val="DefaultParagraphFont"/>
    <w:rPr>
      <w:b w:val="0"/>
      <w:bCs w:val="0"/>
    </w:rPr>
  </w:style>
  <w:style w:type="character" w:customStyle="1" w:styleId="documentskn-mlk6bottomboxsectionexprparatablefirstparagraphdatewrapperdivCharacter">
    <w:name w:val="document_skn-mlk6_bottombox_section_exprparatable_firstparagraph_datewrapper_div Character"/>
    <w:basedOn w:val="DefaultParagraphFont"/>
  </w:style>
  <w:style w:type="paragraph" w:customStyle="1" w:styleId="documentskn-mlk6bottomboxsectionexprparatablefirstparagraphsinglecolumnanynth-child1">
    <w:name w:val="document_skn-mlk6_bottombox_section_exprparatable_firstparagraph_singlecolumn &gt; any_nth-child(1)"/>
    <w:basedOn w:val="Normal"/>
    <w:pPr>
      <w:pBdr>
        <w:top w:val="none" w:sz="0" w:space="0" w:color="auto"/>
      </w:pBdr>
    </w:pPr>
  </w:style>
  <w:style w:type="character" w:customStyle="1" w:styleId="documentskn-mlk6txtBold">
    <w:name w:val="document_skn-mlk6_txtBold"/>
    <w:basedOn w:val="DefaultParagraphFont"/>
    <w:rPr>
      <w:b/>
      <w:bCs/>
    </w:rPr>
  </w:style>
  <w:style w:type="paragraph" w:customStyle="1" w:styleId="documentskn-mlk6paddedline">
    <w:name w:val="document_skn-mlk6_paddedline"/>
    <w:basedOn w:val="Normal"/>
  </w:style>
  <w:style w:type="character" w:customStyle="1" w:styleId="documentskn-mlk6jobcity">
    <w:name w:val="document_skn-mlk6_jobcity"/>
    <w:basedOn w:val="DefaultParagraphFont"/>
    <w:rPr>
      <w:b w:val="0"/>
      <w:bCs w:val="0"/>
    </w:rPr>
  </w:style>
  <w:style w:type="paragraph" w:customStyle="1" w:styleId="documentskn-mlk6jobline">
    <w:name w:val="document_skn-mlk6_jobline"/>
    <w:basedOn w:val="Normal"/>
  </w:style>
  <w:style w:type="table" w:customStyle="1" w:styleId="documentskn-mlk6bottomboxparagraphexprparatable">
    <w:name w:val="document_skn-mlk6_bottombox_paragraph_exprparatable"/>
    <w:basedOn w:val="TableNormal"/>
    <w:tblPr/>
  </w:style>
  <w:style w:type="character" w:customStyle="1" w:styleId="documentskn-mlk6bottomboxsectionparagraphexprparatablenth-last-child1datewrapper">
    <w:name w:val="document_skn-mlk6_bottombox_section_paragraph_exprparatable_nth-last-child(1)_datewrapper"/>
    <w:basedOn w:val="DefaultParagraphFont"/>
  </w:style>
  <w:style w:type="paragraph" w:customStyle="1" w:styleId="documentskn-mlk6bottomboxsectionexprparatabledatewrapperdiv">
    <w:name w:val="document_skn-mlk6_bottombox_section_exprparatable_datewrapper_div"/>
    <w:basedOn w:val="Normal"/>
    <w:pPr>
      <w:pBdr>
        <w:top w:val="none" w:sz="0" w:space="15" w:color="auto"/>
      </w:pBdr>
    </w:pPr>
  </w:style>
  <w:style w:type="character" w:customStyle="1" w:styleId="documentskn-mlk6bottomboxsectionexprparatabledatewrapperdivCharacter">
    <w:name w:val="document_skn-mlk6_bottombox_section_exprparatable_datewrapper_div Character"/>
    <w:basedOn w:val="DefaultParagraphFont"/>
  </w:style>
  <w:style w:type="character" w:customStyle="1" w:styleId="documentskn-mlk6bottomboxsectionparagraphexprparatablenth-last-child1singlecolumn">
    <w:name w:val="document_skn-mlk6_bottombox_section_paragraph_exprparatable_nth-last-child(1)_singlecolumn"/>
    <w:basedOn w:val="DefaultParagraphFont"/>
  </w:style>
  <w:style w:type="paragraph" w:customStyle="1" w:styleId="documentskn-mlk6bottomboxsectionexprparatablesinglecolumnanynth-child1">
    <w:name w:val="document_skn-mlk6_bottombox_section_exprparatable_singlecolumn &gt; any_nth-child(1)"/>
    <w:basedOn w:val="Normal"/>
    <w:pPr>
      <w:pBdr>
        <w:top w:val="none" w:sz="0" w:space="15" w:color="auto"/>
      </w:pBdr>
    </w:p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skn-mlk6educationjobcity">
    <w:name w:val="document_skn-mlk6_education_jobcity"/>
    <w:basedOn w:val="DefaultParagraphFont"/>
    <w:rPr>
      <w:b w:val="0"/>
      <w:bCs w:val="0"/>
    </w:rPr>
  </w:style>
  <w:style w:type="character" w:customStyle="1" w:styleId="documentskn-mlk6educationjobcountry">
    <w:name w:val="document_skn-mlk6_education_jobcountry"/>
    <w:basedOn w:val="DefaultParagraphFont"/>
    <w:rPr>
      <w:b w:val="0"/>
      <w:bCs w:val="0"/>
    </w:rPr>
  </w:style>
  <w:style w:type="paragraph" w:customStyle="1" w:styleId="documentskn-mlk6dispBlock">
    <w:name w:val="document_skn-mlk6_dispBlock"/>
    <w:basedOn w:val="Normal"/>
  </w:style>
  <w:style w:type="character" w:customStyle="1" w:styleId="documentskn-mlk6bottomboxsectionsectiontablenth-last-child1heading">
    <w:name w:val="document_skn-mlk6_bottombox_section_sectiontable_nth-last-child(1)_heading"/>
    <w:basedOn w:val="DefaultParagraphFont"/>
  </w:style>
  <w:style w:type="character" w:customStyle="1" w:styleId="documentskn-mlk6bottomboxsectionsectiontablenth-last-child1paragraphWrapper">
    <w:name w:val="document_skn-mlk6_bottombox_section_sectiontable_nth-last-child(1)_paragraphWrapper"/>
    <w:basedOn w:val="DefaultParagraphFont"/>
  </w:style>
  <w:style w:type="character" w:customStyle="1" w:styleId="documentlangSecparagraphTableparagraph">
    <w:name w:val="document_langSec_paragraphTable_paragraph"/>
    <w:basedOn w:val="DefaultParagraphFont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fieldany">
    <w:name w:val="document_langSec_field_any"/>
    <w:basedOn w:val="DefaultParagraphFont"/>
  </w:style>
  <w:style w:type="character" w:customStyle="1" w:styleId="documentskn-mlk6fltRight">
    <w:name w:val="document_skn-mlk6_fltRight"/>
    <w:basedOn w:val="DefaultParagraphFont"/>
  </w:style>
  <w:style w:type="paragraph" w:customStyle="1" w:styleId="documentratingBar">
    <w:name w:val="document_ratingBar"/>
    <w:basedOn w:val="Normal"/>
    <w:pPr>
      <w:spacing w:line="160" w:lineRule="atLeast"/>
    </w:pPr>
  </w:style>
  <w:style w:type="character" w:customStyle="1" w:styleId="documentratingBarCharacter">
    <w:name w:val="document_ratingBar Character"/>
    <w:basedOn w:val="DefaultParagraphFont"/>
  </w:style>
  <w:style w:type="table" w:customStyle="1" w:styleId="documentlangSecparagraphTable">
    <w:name w:val="document_langSec_paragraphTable"/>
    <w:basedOn w:val="TableNormal"/>
    <w:tblPr/>
  </w:style>
  <w:style w:type="paragraph" w:customStyle="1" w:styleId="divdocumentlastcontainer">
    <w:name w:val="div_document_lastcontainer"/>
    <w:basedOn w:val="Normal"/>
    <w:pPr>
      <w:pBdr>
        <w:bottom w:val="none" w:sz="0" w:space="30" w:color="auto"/>
      </w:pBdr>
    </w:pPr>
  </w:style>
  <w:style w:type="paragraph" w:customStyle="1" w:styleId="divdocumentlastcontainersection">
    <w:name w:val="div_document_lastcontainer_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gapdiv">
    <w:name w:val="gapdiv"/>
    <w:basedOn w:val="Normal"/>
    <w:pPr>
      <w:spacing w:line="1000" w:lineRule="atLeast"/>
    </w:pPr>
  </w:style>
  <w:style w:type="character" w:customStyle="1" w:styleId="documentskn-mlk6paragraphCharacter">
    <w:name w:val="document_skn-mlk6_paragraph Character"/>
    <w:basedOn w:val="DefaultParagraphFont"/>
  </w:style>
  <w:style w:type="paragraph" w:customStyle="1" w:styleId="divdocumentdisclaimsinglecolumn">
    <w:name w:val="div_document_disclaim_singlecolumn"/>
    <w:basedOn w:val="Normal"/>
    <w:rPr>
      <w:color w:val="8A8A8A"/>
      <w:sz w:val="18"/>
      <w:szCs w:val="18"/>
    </w:rPr>
  </w:style>
  <w:style w:type="paragraph" w:customStyle="1" w:styleId="divdocumentdisclaimp">
    <w:name w:val="div_document_disclaim_p"/>
    <w:basedOn w:val="Normal"/>
    <w:rPr>
      <w:color w:val="8A8A8A"/>
      <w:sz w:val="18"/>
      <w:szCs w:val="18"/>
    </w:rPr>
  </w:style>
  <w:style w:type="character" w:customStyle="1" w:styleId="divdocumentdisclaimsinglecolumnCharacter">
    <w:name w:val="div_document_disclaim_singlecolumn Character"/>
    <w:basedOn w:val="DefaultParagraphFont"/>
    <w:rPr>
      <w:color w:val="8A8A8A"/>
      <w:sz w:val="18"/>
      <w:szCs w:val="18"/>
    </w:rPr>
  </w:style>
  <w:style w:type="paragraph" w:customStyle="1" w:styleId="divdocumentdivPARAGRAPHPPDTppdtspace">
    <w:name w:val="div_document_div_PARAGRAPH_PPDT_ppdtspace"/>
    <w:basedOn w:val="Normal"/>
    <w:pPr>
      <w:spacing w:line="300" w:lineRule="atLeast"/>
    </w:pPr>
  </w:style>
  <w:style w:type="table" w:customStyle="1" w:styleId="divdocumentdisclaimtable">
    <w:name w:val="div_document_disclaimtable"/>
    <w:basedOn w:val="TableNormal"/>
    <w:tblPr/>
  </w:style>
  <w:style w:type="paragraph" w:customStyle="1" w:styleId="divdocumenttxtleftfieldsign">
    <w:name w:val="div_document_txtleft + field_sign"/>
    <w:basedOn w:val="Normal"/>
    <w:pPr>
      <w:jc w:val="left"/>
    </w:pPr>
  </w:style>
  <w:style w:type="paragraph" w:customStyle="1" w:styleId="disclaimsigntablepaddingdiv">
    <w:name w:val="disclaim + signtable_paddingdiv"/>
    <w:basedOn w:val="Normal"/>
    <w:pPr>
      <w:spacing w:line="20" w:lineRule="atLeast"/>
    </w:pPr>
    <w:rPr>
      <w:sz w:val="2"/>
      <w:szCs w:val="2"/>
    </w:rPr>
  </w:style>
  <w:style w:type="paragraph" w:customStyle="1" w:styleId="divdocumentFIELDSURL">
    <w:name w:val="div_document_FIELD_SURL"/>
    <w:basedOn w:val="Normal"/>
    <w:pPr>
      <w:pBdr>
        <w:top w:val="none" w:sz="0" w:space="5" w:color="auto"/>
      </w:pBdr>
    </w:pPr>
  </w:style>
  <w:style w:type="paragraph" w:customStyle="1" w:styleId="gapdivsgtr">
    <w:name w:val="gapdivsgtr"/>
    <w:basedOn w:val="Normal"/>
    <w:pPr>
      <w:spacing w:line="600" w:lineRule="atLeast"/>
    </w:pPr>
  </w:style>
  <w:style w:type="table" w:customStyle="1" w:styleId="divdocumentlastcontainersectionTable">
    <w:name w:val="div_document_lastcontainer_section 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header" Target="header2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4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Rossi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ab216f75-bb31-45f7-9d23-fe83c8ccd73e</vt:lpwstr>
  </property>
  <property fmtid="{D5CDD505-2E9C-101B-9397-08002B2CF9AE}" pid="3" name="x1ye=0">
    <vt:lpwstr>oEoAAB+LCAAAAAAABAAUmUWy40AQBQ+khZiWYmYLd2Jm1unnz95hy9XV72WGEAYSYI5BOJbmBIoUYB5FUELgRYxHWRaD1C8blQj/iRyVbHOg5zfr0CA7eBnLc/PxayWnpVPYweYKy/IfEsP24VE/f8JYoZVpCI8P3z+h+Ygpf7yF+3aNd4+NlGU7qOKC1Zi5B32bXHPgW6zpU6N0o168gx6Op+nS+S1B7sGjMOWqTL1Sq61s8nEPGzopNDZWsXz</vt:lpwstr>
  </property>
  <property fmtid="{D5CDD505-2E9C-101B-9397-08002B2CF9AE}" pid="4" name="x1ye=1">
    <vt:lpwstr>zgLOBJtlED/9l+phLLceeyrB96uAfv5JfwcNWaEjVJBm4shbCjfurB/yNUnfG1c2L+45surUo7N314l+w2AqGaVruPRryk3KCN1/7jj+iDSNN6crRUpeVqEZ4Y8Q022I/yCEYZL2HTcwzzQKqXmahKGUddSsPbAOr+g51uZrWDu9ohsCkMWNAE0bhBdw7vhnN2YK440DhnSdk3bWP9QjQ2mnoa6W1I6SJ/fuZ1W9luDoJLzKrZG+wnYJyPnqP6y</vt:lpwstr>
  </property>
  <property fmtid="{D5CDD505-2E9C-101B-9397-08002B2CF9AE}" pid="5" name="x1ye=10">
    <vt:lpwstr>6Zz8oO/tXcjJzMVVLekc8YO9cEH/mucFjqeVZ/q4ezfweciWMFXzt+4rDUYv44FuivwLUMdaQBTXH+Y6AECFEDIxA8P4rQsN/vL2bg9iP//qTCOLHF6fJLwbN+DzhYm2i/38ZbbAU0kTpo6QnH+aaswNbj8LUcH90aoAbSIwKU0rhHZhY/rrR1NpkZMktV0hixI7Pzff6d0FGmu0oPqxPfakKEG5WXaqTJN1N/Me1uCjzMA1kVgl4LhkuvuvhkM</vt:lpwstr>
  </property>
  <property fmtid="{D5CDD505-2E9C-101B-9397-08002B2CF9AE}" pid="6" name="x1ye=11">
    <vt:lpwstr>a1X71vbYUVkB/GnWu0QQmrT9gSpojG77SgYqbBgyIy5XXOh0hUgoGpOQerQ/5wf3Td2yd+qy87p8soirYQrxWhfb9n5S66fvnRUMGv09Cqssg7Lh51ogRfr7ZeGarZAKZxBy53R9tC31XUd62QGHKKr1Ep+WEyeptlbCPgbF1OpMVP2Wfnk0Icq7OFmLAVhkw/DgndZZ+8tr9m+dbNDQzMJCLqoJ/FFUu9xePgwHYdVxpk2x0754tfJ5oLnBZqU</vt:lpwstr>
  </property>
  <property fmtid="{D5CDD505-2E9C-101B-9397-08002B2CF9AE}" pid="7" name="x1ye=12">
    <vt:lpwstr>ZSMp9mTEAoxNUMFPunhhXgBxML6n/tehRv6WgTqrqTYPQLuri6DkzGft5s4dfQwnEi2UH25/ldSwuK9MSvlTsyWVBGuyeAfjLMsBeDlRMBMKEwVnD2YrF+hDMCB+3dRZy9/Wpns827ZsEwJMf0sYmWYawEt1p3e+8433u62XKztQX9R1tLEg1iNrPZLynfgas7y0zpT+8PUp7r4ji1tdh+qe7YGwfHndsJlrAlpPVgC03q+be3ODmUEOu2ERpPG</vt:lpwstr>
  </property>
  <property fmtid="{D5CDD505-2E9C-101B-9397-08002B2CF9AE}" pid="8" name="x1ye=13">
    <vt:lpwstr>NinZYTJ7UrCwlrSg1udEmmAxu6aDeTaDIRwFa/mYDVZ+cirNwbeJIvAWbBLhfBU3SDwAA2KNibwDgk+O6kFolAn7KHAbjV/MxVponp8dY8rH6CiUrDW3CWONgV8/jNknrus04XHmchp0GBsop/UaSnoY1Wipv3rmjj1LRnaAqRS0jP8IRhCefAP4jiVmQkiQPjjlvMgALB2ZBBbGoiuf0eHmYS13qpC3q8KiGsLPSEdt2uEsZ9esCj5viWRDlSU</vt:lpwstr>
  </property>
  <property fmtid="{D5CDD505-2E9C-101B-9397-08002B2CF9AE}" pid="9" name="x1ye=14">
    <vt:lpwstr>smhHMuKCM1ZQqilZrJsI0QLcw1BxWt0UcM4J+yYU0sAsyjkNZdoriDXb6/BtX0+S+uFVEecXzg+0bBEIHoJaHc2IDg1Jie9PikrfQioJSE4e7PnDfkkSlfjYYtIQchZf74GMHGrM0sFhDOCgg/3qXdcvRVUYUPX+RmbosM9ddIycU0H6Lyvcke+9I2PeCjGgiPcgVHHRZQL7BgceBLrPpiJ4iHWTotpPFHZ3sWQSgrviOx2foHEElA0tiCi+V0u</vt:lpwstr>
  </property>
  <property fmtid="{D5CDD505-2E9C-101B-9397-08002B2CF9AE}" pid="10" name="x1ye=15">
    <vt:lpwstr>IpT8Vr7nKcq9UK6hrJ3K2fwNURdJ3xs2nUBkg3Px8Q4CcYlSS+nOpBYqEJJ6kqOOqFkBzoqaMkD8SMUNaM4rMw9akcbehNC6Jw+NYUD6fEg/Z0nyRGqEOBbkbwZrRBVOIy3iQt/EPJmhQwAM3bbVXtxc3j7f61IHTApoYgAxuSNEn/exX87pYDoqyyC89aMy6+R8otBd7RuEk7Z39k4+EKxJZ65xEibNV5u+RAff32cmHoLQ6EvfvS1+AHGmiC/</vt:lpwstr>
  </property>
  <property fmtid="{D5CDD505-2E9C-101B-9397-08002B2CF9AE}" pid="11" name="x1ye=16">
    <vt:lpwstr>d51StoeXYxl3SnwwzfRfXf8eHVJpue348lg/ioKEI5nhtoM7zpOeH+d8NxH9ze+KTejPFviOMKeVZqzX8GJxnwDc4k7TwVXxNbcHLHHEVJK6cGJC/wJI4cbO/OV2FuPjVI2MC2bg5Mi9Kwip6T9eZggM+4iUQJgIL7d+slTqpPZUC4S5YZCBekq42gJM8t2j62/w7J5hom1XYF+3zyBNHWy9susE6KXONMtLqzjQI55RpBAXG73U4uqG8WWz0Xf</vt:lpwstr>
  </property>
  <property fmtid="{D5CDD505-2E9C-101B-9397-08002B2CF9AE}" pid="12" name="x1ye=17">
    <vt:lpwstr>6weB5ugIBYkD76HBFVGbf0O/tF/GSSHbweDodEhjtN4tVYMwsJqXEk/Qs75leI2OxXg/gjuP2MlKLloRwRCyt3bpDN8DLA84WDqPNGDEioiZSK8fVZXl/JMG/U1qW4KeRhpT/mD+mVpX5JgYQrvbd4om0oJLc3IuyJdFSoPa/GsR70tvvxgLlqwrlJ25aGGyu6/SMJXAz6Lrn63qvjyxqzliy7Amhn03al6h036fIfyauwusMi7vS42MCiw4Fxx</vt:lpwstr>
  </property>
  <property fmtid="{D5CDD505-2E9C-101B-9397-08002B2CF9AE}" pid="13" name="x1ye=18">
    <vt:lpwstr>ttbBabri1K/7QeasDqAxFv7qcEIM0iQRs4RlQk9mSKF/XtJ0/si12WYyluU5Rf9eaRgF4AYT1hyVnuCKpG9bOBH0XkSfU7HGG7u9Ip2U94mzWBcQvLo4WBhFW3X83hSJbWpWUNumXgf6sSckMO6n50MUH0A/tTchbFuWuwS3O7uedb7jaQph9DQu/cl6iChvCAqW6zsJcFL9GoGuE/LGgVcPGhn5eWrL7M5gnF4hP9dGhYKW+748/k1Ycq/hhH6</vt:lpwstr>
  </property>
  <property fmtid="{D5CDD505-2E9C-101B-9397-08002B2CF9AE}" pid="14" name="x1ye=19">
    <vt:lpwstr>8GCDw9LYpTsPLy350rLwYoqJNSJHCz69ziS67UfRq9J2Mcg0IxJrNn9GYo+uXSBcudYL4MHfxrD6lPiM3mvIMFT7ervI4sxJpGnNofSkXdRwjX5gygS9KL4/Ud61guBtPA+8zx2/EZGQEoNLj+n8l99aUR3IbD5041+Ow1Td7EROtS3yCxH4CktGlHQWvm/3BG4nhMepd5N/A1WCPy909y06Ehl8wqeX+KS4bYDy2P+uBraZk326Z/tp6VCqduS</vt:lpwstr>
  </property>
  <property fmtid="{D5CDD505-2E9C-101B-9397-08002B2CF9AE}" pid="15" name="x1ye=2">
    <vt:lpwstr>CbdSRXdbhrLawSQ23MqYFG51X7YaSzwGs7aFLvalBzzk7rzgwyrkLXg28D4BR4KnLckfKfvwkjASWpcDIpUm2Op6B+I9d2ByqhzqKgyakTaVcvYQ2v0vtDgIqoIOSwwGIA6POXi0NHdbNrrGkmZCrPSOmF2Sz1e1XszK+8FXWGDhjcJYO1l8KM98TCuNjqiLe24n3gke1bgc6ctlCOl/oBLS9ZHd2bbUnlPGK2VJN1T8Y5a4rwYkZach1SPtWxL</vt:lpwstr>
  </property>
  <property fmtid="{D5CDD505-2E9C-101B-9397-08002B2CF9AE}" pid="16" name="x1ye=20">
    <vt:lpwstr>oNB5l/seEzY8KX4W+BwSDMaW/HYd7cc16wdLe46YPWMWLOJ6wQ4t4fT5pqlZBfjWqU/UV/8eewp/j/nOqSLG6lqjrVYwf9CxBjlbjOW+eHJz8hfAw4e3cjwKIUiODMVJyNOXU7wfsGgF0S23T4iErTVmWN9P6cYbSx+1owZTtDqBzuAf+pfxw0SdxYjO3CipR9XGQapnI+CGKcD19eFO3FXfF0/9tT854S2fsoZgvPxk4vBn9BjVYkuSxkUZGJv</vt:lpwstr>
  </property>
  <property fmtid="{D5CDD505-2E9C-101B-9397-08002B2CF9AE}" pid="17" name="x1ye=21">
    <vt:lpwstr>gXvuSZ4ARqVe+/cYob43L1n24xelfKklWGH31zgbYtNQkfGcLFhXk54U7wP7W9URv7ybmZ6E+luuDktlOx+gbOHEiUxm1Yd+LjqlJ4XmSnRoR3pOgBVzZ6PrNZwjehp5EnNZAsUSu8pxpW0sP2d8PkuDBvaHUTaI+dStOekQnF9REEyjB63ZmxW8cGX8BHqsa9SksgzGt6JncNfoswBm+9Ucaygr5tdWEEIf4ZqiSpTQPjMD6mg3QArPDVfspDT</vt:lpwstr>
  </property>
  <property fmtid="{D5CDD505-2E9C-101B-9397-08002B2CF9AE}" pid="18" name="x1ye=22">
    <vt:lpwstr>5+ACQKDgg6duMDrIZGHwY8OqtFsvFr9zp1agbok+smwQyi3KMvevbBF6T6tY4tbeIFTL5Xa3VQSt4gO8NOcTZfBCTqxntmvA5le+if0UC7XX/zt6seKrlZ0xU9kGzCTi/19JQaKouaXN+9G3oeeMv3DGp0mmk7g3A43q0lR3PBXd1d5VZ4/L6/vs/mNwT4uy6N77gHyDyyAFkW4Gtht0M3WlXUXvB/6oK2B9Pwv2biejxq7CuBLxQIBeduSDYjJ</vt:lpwstr>
  </property>
  <property fmtid="{D5CDD505-2E9C-101B-9397-08002B2CF9AE}" pid="19" name="x1ye=23">
    <vt:lpwstr>cNIiCK0Dw2OPTUlZmw4QSww835JyLAUZ0DIQ5aaLxVGk6E3rrCMt1uaE5ZM9nyB25QUn37JbEceOijljvZP63+kdma4zIfhn694aae/KxONN4KqmjWVbLH0EpwpdFACVS5nEu99P9f1MO+HR612HutNOMVx/vig3cX+0iy75EZ5zAGltWqVjAfgA8GdsMNM3Fi6Pbd1pt1lmT6Oh36nbQManfxx0ByZw0ORCbIMYOvsMF80VgNes771nvolb7hw</vt:lpwstr>
  </property>
  <property fmtid="{D5CDD505-2E9C-101B-9397-08002B2CF9AE}" pid="20" name="x1ye=24">
    <vt:lpwstr>kBmJBrCFwRrQfwOe9PgR7ghlPkXB2pSrM4b5XEAv/nSHVJD6j5Ha7bT+aC++bvF5tSmkE6CAkQwEH9/pVE/lDq7ShjGFZsHVTUsEJArz+OsX84X5iBVM539H+eMfieKviUenl2kqEeuN3QUvKPwpD99Aa1Ody3tZh4vULJAwfyFnt9tfsegLjsrZZWvj/tWE/lSiGF+7HkDqzRKQ02TXGKdBHSP67iJMwjAOyqqllFmKYCd/RG2uA7+aEUGt0b7</vt:lpwstr>
  </property>
  <property fmtid="{D5CDD505-2E9C-101B-9397-08002B2CF9AE}" pid="21" name="x1ye=25">
    <vt:lpwstr>A6ng2gsDqD/77QgIKGlqWpNrAwjG3VjY7g26tSxI8n1rTTMx8HfYdZWofPx3vZ3dnV/xlOjlUzzdjDEjcHAO9RrVMjYyPz0sqJMwh9PCNEgZIZYbOoXj7ig0PysIP3iSJmyazNn3m/grLWkdTc0WctsSfthP9edcX93ZXjzOCSWVQ4NrthDk7YN63UjDNWTrTJjHA9onhnxPQOtwWLdK0q9avzv8XAtFf/ILPEPM1GiwVfft6dD8tRHLU7hAWjl</vt:lpwstr>
  </property>
  <property fmtid="{D5CDD505-2E9C-101B-9397-08002B2CF9AE}" pid="22" name="x1ye=26">
    <vt:lpwstr>VTsv7lDLMmwEn7kQ7pONO9PLOelOj6pgO+Fly/bryNxOhkiLUFRGPA9jphcJGdjZZBkzGt6M2IXV09QwK5R2sBVP/JcBKoT+JXaxUaZ1tZbTIoepgv2XsFaR20/hkE0gV4f16K1rr6+Tkybk9QG7H0gmZ2hR0/vGOWaaB+ALl794QGS+Z5GuSgzi3tykkQS9dTVnpmqa1uurA068KZzdELCWeb8UPf9RkctykUOLWw80/3SUkJsHqhC/MCjwL1Z</vt:lpwstr>
  </property>
  <property fmtid="{D5CDD505-2E9C-101B-9397-08002B2CF9AE}" pid="23" name="x1ye=27">
    <vt:lpwstr>XbwUfrCivuGz0l0hivQWkF444r8WqK9Ty3fJn/1l8nGywFTNNSzf0GTCPwE9s+4Gh38NpNYxi6lsadx8pAo/JPWc2NC3EVu5T8rch/UjGVI1E/4CXA+vZQB8E6qyC1FnAImNfIMJPI/2Pojho3f2fKXsSNzN9jEgwrW6Xz8nnyOE1biyZL1F2M/uw2BIXOIgdER4avJt0nGyWllDTwHpttPZgGQBj71F5JJ4Z3JiPlgKK9zpD53iBuQfOPxmWV5</vt:lpwstr>
  </property>
  <property fmtid="{D5CDD505-2E9C-101B-9397-08002B2CF9AE}" pid="24" name="x1ye=28">
    <vt:lpwstr>x0UwJT5JG9Xg7X2yRfoeD4L5vLD+7OOxhuJGTWTDUFxGy5wORfEjwKeA/Y0TSzBrjgj/a91bXo4o1Sjmr9dPPC4JymgK0AzF2xQUF07vHSBvrsn6BAFFqVrQ1/TKj6zI2FZ6uaF+HlzIchFJOK2vshYooN5TSBtXBy8pbG1p9rbcA2JCX8AXIwcU3gglw3cXJHecKPLcf0RGzp3Az5RLnLc6Xk6mxigzLqG3GrIQOVV1hGktX7x0Vcdc+1tjGpR</vt:lpwstr>
  </property>
  <property fmtid="{D5CDD505-2E9C-101B-9397-08002B2CF9AE}" pid="25" name="x1ye=29">
    <vt:lpwstr>eoFBwRbExKbB+0T99lIjEVZHoclBu+6tm7vlYlPUo3b799xj6eQ5PT7OOt9l3WFLq7yjfskh/fiEnT7FJUlvpPBpzJun2P/T9OdUfStPhEa39LTcpqDFfI392Y/zYSfrZVV3+DHkSgGwhNS7PnQtr/T9Jrw2SdVQ9Pp25Nv8s5P4DAbEXZ8FhBGkyRFgYuUSGA1SYco4mCPsaV2tdbH8gfOWOkfHSLprFzBvrQRqxCZK38fLDNVyEFqt78byeE3</vt:lpwstr>
  </property>
  <property fmtid="{D5CDD505-2E9C-101B-9397-08002B2CF9AE}" pid="26" name="x1ye=3">
    <vt:lpwstr>NbwlBK7jckCfKxLyxR388P6ogGiLj80Rlka2l4phR5yQw2795DoELfoPvXXVmDWm6ctyID3LuucOd9cyDDkQpftUiqScCLKvzSZvHiGo05c7MiAjVDqo9m6ICjRJNVoS9rv9fsigOTz4fnj7xLM9GBeZIwkyVJMiDWORAtuCyUx+U7UBcw/ZHzcuf6hrkTlv/JsaGny/azkADV5PwcGifDTHqtoOJnkC0CB+ZRq27/x+KnkIVwSBST1ZZPQaz4c</vt:lpwstr>
  </property>
  <property fmtid="{D5CDD505-2E9C-101B-9397-08002B2CF9AE}" pid="27" name="x1ye=30">
    <vt:lpwstr>WrNzcMorSshtJxXbatux2iDh/ZjJRBb66ScVQd6QsbXUINLG0JGByVyo22KPjYBX5lqIAulyGnMePZyiPJkpYQvwSRaod6ON+lstvFPiIhk+7/Kz/sEDJ0V0ZBR4NQ3rXA5+suLv9O5TsZX2/T/vj/DiEfDyskggyzbj5Gpc6xK5rug7QR5N0gu6KNR92ywnUOg6VQFpnCgb97Yk6EjdMLDOAr/QTg4OA998cBCpBL/jaRm3bqN5YAKwHsn6zYe</vt:lpwstr>
  </property>
  <property fmtid="{D5CDD505-2E9C-101B-9397-08002B2CF9AE}" pid="28" name="x1ye=31">
    <vt:lpwstr>ReCcauKlw/y6dwPSQx4VmE7g1bwOewl48g+vVMA7y/qHw50kygPy9MXzljKL1n7BPtRo8U6Y4hM/BH6UxjPSnjV/Tuj9fvTp/WnGobUzdA25pvNgY1y2TJu1LADf9zIlvxvG1fOm60UB4AlMqLM9yJ3UGHoJkVOssvmZLPIjIWyYcoKjSW4Fqe7FYBxbMIghfzkFm+4zNIM5CTGnUQVBzS5qvLfWZrKAM/W35B7xBjFpIG64A5074vaib98fuHb</vt:lpwstr>
  </property>
  <property fmtid="{D5CDD505-2E9C-101B-9397-08002B2CF9AE}" pid="29" name="x1ye=32">
    <vt:lpwstr>GtxXlA/iSOEzoxqJiv2QhWtfWUskQ6QdoA2ZJ/WjD1EmC7UNA4uQr43sAjW/YTu2on34wg8bCp5ZQve7k6ZeYLewVQYhjxC+6M+EDtf9nRo7VX/1FFzTLtuZjyqn+AB0h84SPDILPcL5bdYcNCiH4Vr2oDbpierS9zJ+0n894bnoYFyxZoH574jxnXLUckPI3rbTULRqOf5a34h+4Wer/fyZTjwMzR5k12ME82Gp8cMqBsRmeeRMrOYUbuNBEhk</vt:lpwstr>
  </property>
  <property fmtid="{D5CDD505-2E9C-101B-9397-08002B2CF9AE}" pid="30" name="x1ye=33">
    <vt:lpwstr>I4qDR+WPYismB2vYBcFjDH0+TVZV5PG3A7x85jo8C0ndCyI1d5i4w7qTc0fVKeP1Of3/awQbUISWaRpDFeTqCW18ltSstk4aNnKywRW6h5BYKlRvArFLMz9guOoYPgfNNdVPP8XQzoow0msZXhEscqq8zUaFb7IBZlorF3F+kvTW/z584rJjka827isebjNfzkJd+zvrEqV5hPn58HGG+b5wHSsn0VLXNQ5GhbwwFaI7sHXP7MSF0zxUUb+M0pM</vt:lpwstr>
  </property>
  <property fmtid="{D5CDD505-2E9C-101B-9397-08002B2CF9AE}" pid="31" name="x1ye=34">
    <vt:lpwstr>688G2FiZFzF2Lpl7ZMXaJqLOl/+li97dwNkh8mmp7dW0jqTS6cysTgdR4n/VjL3GU7T2Prj7Mfg+P1xoi/gk3q63kI1YdK9rwCpOTzG0HEP1db+p6lcqzqfQPO5ekxB7YmaPfSbHeDd8DzzwnnoRX6C/GTCOoFfBlHT4gG8/YR8Xf52E5U5JBQkmJKQ/YmMtG/fheiCLksvz4FM/hNG46lkef/KQL6R5VcR+TyDztwt2diTJmE0OHcWNBWB0NIi</vt:lpwstr>
  </property>
  <property fmtid="{D5CDD505-2E9C-101B-9397-08002B2CF9AE}" pid="32" name="x1ye=35">
    <vt:lpwstr>qZFa0ASATGQs1CMaovxGVEMEQu4lm+wWaYN9JR4HsptSavgkjv2RDVNdEC43Dyh+QI6arKoA5wgtjlqzMWwpPP1HlVEPMfsgbnQxForYbUDvHbuC8G0X0uhxvKNpUoLdAEb+tBPFDN4OxiEkbETOOvXDZdZi6yJxjJIt/x7yE41k4Szz+Py00GmXeeR8j1rRsBJ/8Q/VXZi082ZJx4L75/MfBW5uISteGBdcEW1+isKPcm9CgmHSlZ4XCrFD5n9</vt:lpwstr>
  </property>
  <property fmtid="{D5CDD505-2E9C-101B-9397-08002B2CF9AE}" pid="33" name="x1ye=36">
    <vt:lpwstr>pk0zJ/GF7f741CeRpDw6i7z6E+hBoPkrwtlHRzhSNISW/D+zqkniWLgnjIPHAXhmAsvdsHVzspsjYQUe+ctrc6Vbb4Z+muPjg0uRM29CrMZQeUx6f0xZb81m3ntdJooZ0iRg4pRQFd3giwWgY5MfTqWlK62Id79PHAJgGA4i+APn3Es/OXyTLgbzK5X13htyoASGNYCpyGfZBJaTDBQhR0tbDiH6vdRGT+hLRWV/OkhVGPKZt7HBQKlH5H3B72y</vt:lpwstr>
  </property>
  <property fmtid="{D5CDD505-2E9C-101B-9397-08002B2CF9AE}" pid="34" name="x1ye=37">
    <vt:lpwstr>ZtBRyE5luZcM1nr/sFpM1NKOOUw7+3a4zArW25/wyxQCbbIXPv/Sh5PvdhrtxjtvKA5vAtQ7NHUx6j570HAsqZJyDI7u/P31k6w/LlDrfKE61Ke0r0rcgsDlsiyPYGS3HVj5UeXBiu4wlP410Osz6efM9mdcfHjE87nQds/rUefQNB+xSkOGoUegQc0g3zBCpKfUE1iAH8AHKMLK3eo2l1j2UeN4WZHjtIj8rJMJu028AglCt8VQhjA4orGOwaN</vt:lpwstr>
  </property>
  <property fmtid="{D5CDD505-2E9C-101B-9397-08002B2CF9AE}" pid="35" name="x1ye=38">
    <vt:lpwstr>Hut5Ds4iwZhClV4Evl38fi0FqK79gCx62/4eGru5Gpt1jtmO0XdRRuJucNB/Wy+ldU9BpXsbtQc7uupL+k+vh44xR2jOeUQ4Do6B/aln6X38KS3BOGC1ruzXOBKo2gl9+vsE0PgIRdRnh8wnjLfbGbbDB6+mP1H29lQxV7CFstrCtpBG/r6Li6v7JBvIqbzJnTKut2mpMXOvL54wNjkH5GR9SXPAAn3K+wAPZ++NB/DKZ1hC2k7NJ1i6I2HPpLG</vt:lpwstr>
  </property>
  <property fmtid="{D5CDD505-2E9C-101B-9397-08002B2CF9AE}" pid="36" name="x1ye=39">
    <vt:lpwstr>aYI3swkod+KNWE4OcoBM9WN+MvGyotQvjxU1F3A0r3PBvQaJL/J/BXaxgNFADf5GFeGCED9avy1k7+0poLsxnDXSy8XSXNJkrJUIPQhPPrz97/SHHXoGZWkOeB6+nrMEjZVEqx3RNDZGCHMIA1BgWqJxJ3p/oxaAcIPi1zcw+1QxZwh2EKGSRnlz3cmkRdisK9bkOAGJeq1XVPNC/NpOXLBXxEv3a2xfetHWbSo08Qxz1QNM8xC/N531fclf4CS</vt:lpwstr>
  </property>
  <property fmtid="{D5CDD505-2E9C-101B-9397-08002B2CF9AE}" pid="37" name="x1ye=4">
    <vt:lpwstr>Sji6VnburQZLAdN9Dr/V34dsNf3ITloT4Qa2lG4XaBMIon5T13T71mfME+Dc39wJ8MPjGgDXtz6FBXbCz5pCbPqW0ecef1N2HnsiJ07/brHpZwZoI22u8R+fpWCV6j1B63UxJWa42scblQF1KnEgKtAuJROe1zEqFPsZ2SDcmv3Ap4ZJCgaVoqO3VyAfyy9mWu848Ty8N9TWKYotYVVwyTA+r7rooYoVCOY+wU+1YKhIy1yNNustGXgjEomT4PH</vt:lpwstr>
  </property>
  <property fmtid="{D5CDD505-2E9C-101B-9397-08002B2CF9AE}" pid="38" name="x1ye=40">
    <vt:lpwstr>6NeaLgR/Ei/1vKEH5GwLtJTHEudqOhfMVdhKZthOr9c0R4vXaG68v85+VjDFTda1x67iF38QAuJm/ro9ev9EpKeEV2E2G1dXrQy07kRsHJuECOT4SbckgCYzkgXVZ2Ojmb2+7WJmu1/du0HJ0KGp3kbTQNg5rqivqFBxE0H/vBQuG/CUgsK7ReSiRTCXi1lV7hvAtKwkzD34LZJH9VcfwAOjgKpcSS7UiWxElqFV8pHQaucPlvcPnmTRinocB3c</vt:lpwstr>
  </property>
  <property fmtid="{D5CDD505-2E9C-101B-9397-08002B2CF9AE}" pid="39" name="x1ye=41">
    <vt:lpwstr>ZgEKcdml9ZyVYy148pmYxY6Pnhnc+hX8D9HrxL+xSs5bQ8o5T8/n/Iskc6WCeE8I+ksbuZqGxZzw2zo3o4MJ+oXdf7bD8wrSnHXyQ0mXP4ufBmVb9Vhc4k4sm+finC8880tvnx6AQ8j3FgIG8OqfPNRIjq3Yj54Fh3vqY9dWOiqDyOYbmYHV+inlBLRdwvJApvrinWjXx81I8/TX0iX1OUQ+xptY4V5AFsJQ/5T5AVP6jGGWZVnaVHflLgn0qpj</vt:lpwstr>
  </property>
  <property fmtid="{D5CDD505-2E9C-101B-9397-08002B2CF9AE}" pid="40" name="x1ye=42">
    <vt:lpwstr>VmwtDFytPDR9CCuFp4HJo5SBFEPc3wafbzF17bU7L/GcpL/Yk42Uy5xa+jpkDaeozhCz6HkV0Mckr9F80ppCAdgxQ123LpZBYR0i5QoS/nYVwznBMY3drlX2ew6y815B4ChBXzd0v5hPrBgW/s/2rjxxR4MCK86DtIHdOgnJMxQWI3JUgEv0kCKsJle+Hk+GOT0Mj1jBhXVPJQybRBvLbasIPAKCowxRgIIhXbME9CzQSX6YZViTAKYRSp4WJNZ</vt:lpwstr>
  </property>
  <property fmtid="{D5CDD505-2E9C-101B-9397-08002B2CF9AE}" pid="41" name="x1ye=43">
    <vt:lpwstr>wkS54i1HIAjwJoHkF8NBWTI5ApQiEJK65VDS4vXE1W8MYZc/LZnVr6s74RRrQuDHA+FYeGMBFng9Km6EWs3B4uJagn9w3O/XKP2Q2n0prF5qq1a8dK2frRCf1modRLBQyqye5G97pkhFjWZvtEWzfojxb8185qH8cGQ0mhfuZYtttQH3vN0C932IYuhEdDN1O8/vXZYQQHhoQfLDdYQEFyO9zOIIt/QTyko4sApvsQk/8qxZLMSZ0Yz8NSflZ5U</vt:lpwstr>
  </property>
  <property fmtid="{D5CDD505-2E9C-101B-9397-08002B2CF9AE}" pid="42" name="x1ye=44">
    <vt:lpwstr>6+EVX8k1UuT1vSIOXeCaxay7xOGT3d5JZJFwwdCAUqPI3+OmphVCzabmBHVE5KL1o14/zIu9iUECQKm2ZPjX2LIKoE+rJsz9B/t+6gzXvrb3CeCqubu4ZOBzJNJk0TYmr+n4KbYBvggJKnj6DLv9PPWWisCuMNXGWYAJW3KGpMPirP91TaTKWcaANoZqo9CJ9pTL2wCaIotPQDnA0UhFdf29pZLFlVrXIMOlL10aJLKTTyqM7U1PlGksV7h1a1Z</vt:lpwstr>
  </property>
  <property fmtid="{D5CDD505-2E9C-101B-9397-08002B2CF9AE}" pid="43" name="x1ye=45">
    <vt:lpwstr>z9dMwuqjTce5pLcCqnwH2OnT/bWncz0yIlH/4bWw0a9ujXKU22nTjMIy58TPbaE2nKhLRfAIs5Cr8Wa9fX6l446cTMKfbLdDsclF5zCqbswPAL9vsrCe8JFpLHvTjf/CzY+XNnUTBUT2Hvb7fYBk0OCzsk/sbS8+lDlr75Nrt97vQaNec/p23EFIFJRCukhdQ7CR4CLWtrYQ//XlRcHeJE//5borYnnO24AtLjvcU7/Xzf0x6FCHT6UE1rGS4ta</vt:lpwstr>
  </property>
  <property fmtid="{D5CDD505-2E9C-101B-9397-08002B2CF9AE}" pid="44" name="x1ye=46">
    <vt:lpwstr>xTAqkWXga1spq15V7vHiJB14SrESoHSw8ixfcr4ab0S167SJj3tnIOPtEEg2nNgNHibCyieoKBlbYdvKxVsiIDrMV05a3Wns6tRHUbxgl4+NsrkZmaF4VQ0xbznyRMdjGN8GoGodSWF13I6d8GgRMJ+r75Eks7A/K9UoyJcgkSwJebXr/SRnNg4dUt/ZYy8QIeKzcT+zIien8MuuuuhAKnkUPnL6yDJZ+CVNb02/x465zs1hjYNhv38yd2r3c9z</vt:lpwstr>
  </property>
  <property fmtid="{D5CDD505-2E9C-101B-9397-08002B2CF9AE}" pid="45" name="x1ye=47">
    <vt:lpwstr>IyILVyseRR5OOsyf/D3F+XhSwo2FrYQKAxjGx3IcA5uC/xVHIlrw0/hDviXktr9h0Z4iEieTDbx9Rty5GTycLx+eXn4s1hmRopmXnTIXRwnW38OJtdrQr8nAyIgiqvqc1IxSqwTPsoNa9KA+mo5LFjziUddRxgWRA9MkGJkkhuGzYZ09mSfIMnzueIEBXranMnmxvczsIJDWy9ZWmqOihsaC3+A5lF7zgNsXmQCQQ1YvsPiIHIwEBLtbVbjMHjU</vt:lpwstr>
  </property>
  <property fmtid="{D5CDD505-2E9C-101B-9397-08002B2CF9AE}" pid="46" name="x1ye=48">
    <vt:lpwstr>8w7RmWWjyFhLacJ4/QuyVnEb2B+Iglri/YrkF7gRU6Xhtogbm5nhgidxwPamDFDmFoPJie+PV/tpoqhm8cdZ0p++S0Zm2qpgykl0sRcqd5Z93NEeygWGjbMD+12Gkj+b5KjFYPr6Z0ojIGOsqCV/9CsoMa++v01hX4V0nOqPgRZszC4ib/mbcWWDTGUz66JfBFfz0983lK8kmxfAJBzFA8YtUG3dPIUmJShurbafE6zIGrcYl2QkijR2Q3VO7cs</vt:lpwstr>
  </property>
  <property fmtid="{D5CDD505-2E9C-101B-9397-08002B2CF9AE}" pid="47" name="x1ye=49">
    <vt:lpwstr>HXQ04jjgLbknjm5WMyJxwDm/6LTDsFJWCL6/ESH1ypAmgT0snKGsO883T4dt22iDht/RcvP3gKE6yeYt8FQeh7LPve/eL8ATOIck/Dtw2dnCmUMBzdFKVX9JUBQwecCydEwJf9ZnWMb7nE5fYUe/Fkj/b/FhAkGNbNXgMj3yEKxvGeqWz34LKHvksdYsMQsM3O9V91rimXHmiI+6dXuzHQOHInkJ/JH0HT6wFCw5kmaaIjzsY7zTAoMnPcBF3Zs</vt:lpwstr>
  </property>
  <property fmtid="{D5CDD505-2E9C-101B-9397-08002B2CF9AE}" pid="48" name="x1ye=5">
    <vt:lpwstr>awvN0QtUjV5SZVMChtN2qA1uRmTFJ8AxmdR+SytD7QT4Wfch4t0h7NXkq8lFQGQf78SYnYtOVQUAljNkpSvUdtpfuhT7fcd9r47Wa17wfEwc329j0hu78kM9fYJxVVvgg45T7uVehymWjx40i8E7dQhx4LOVY4PEINBrxHgZPXorz2l6ivlzcWAH0l/GcmgxR1xZ104GJSqTCKio6Ohk7bhBCgEwvi8aLLYiEzFX3z9lxjpjXozuVYj05dkhzi/</vt:lpwstr>
  </property>
  <property fmtid="{D5CDD505-2E9C-101B-9397-08002B2CF9AE}" pid="49" name="x1ye=50">
    <vt:lpwstr>uky68EMAgwy6ZaLrOqO0ubxXju1bDItPleY/ADUM1SoJzQ1LA0SptD/rieJP4e7U6S5mUo42+FcTMafk3sdsURmRMLWnp8MdZbOv74S/pLv2oYBAtwi95hYrcWcb1+btD4z2cZFBWsv00fp7/IVf0MA9IEkbqN4ed4WF1LNAIf0RTpWKyFY/DqyIanaNqGGynaaUe7w6AKOzj2JUSBifycH5uN4o95N+6As8LLYbq4+8M7QicPhCCt41rLWZPbF</vt:lpwstr>
  </property>
  <property fmtid="{D5CDD505-2E9C-101B-9397-08002B2CF9AE}" pid="50" name="x1ye=51">
    <vt:lpwstr>QYvTc93OhM6nVl1Lq9oqvhuWU2RrrBswwscTEUXjGFZR4JkEiMo4Nd4n99h9Oqb0wEdujKqA2z558TzI2ZZN7wQgKLvuMCUPnmxjc/E7mgw8x8xoOmf0dLvr2h0mdSS7LG00llbdjf/ZFGvdm5haLwvtvq2Imy5G+bhYL4fw/0uLGH/y22N1FMT0IJjp/XQ3MmdI6SUtL7p91cBpd7Bz2LFIj3ZHFai983+VUqgXdoi8omCLi9EKDTNyHR4jw6h</vt:lpwstr>
  </property>
  <property fmtid="{D5CDD505-2E9C-101B-9397-08002B2CF9AE}" pid="51" name="x1ye=52">
    <vt:lpwstr>waP6LHOpSiKhKhHLwU2j1o/1V5IU0EILSqj3HKLweDDhspPTxlrGYNAMEjm6+fxJa/BU6AE8pc64Fb4zgHX/ra3SwZEbgQMz6wDG0kSXz/WyZvStpFCubVqy7+AGBWWpYSZsspY+F35yMJYNn/ycZg0JssfjWtq4p1Lr1UVWiUmXsgRD8lUm2KGzyyu+aRSicF42mYsGRKhG1HLmfKPiUC6lO7+Zq//uWNjlXCFcLS4qp1dY3EB1nRqpkbNzlP1</vt:lpwstr>
  </property>
  <property fmtid="{D5CDD505-2E9C-101B-9397-08002B2CF9AE}" pid="52" name="x1ye=53">
    <vt:lpwstr>u2wusw+f9aY5rsZqRZJBTcrX3gPmNLF8Y/+G66I17dybuDJ/EBe9C3bollYBbXyoPfbgURxg9QDlx0P7VYWe31MH/HDDya7mlIhgFZdJgxhJPSCji15/ps3StR2aSvUcK/z3QeCfR7zilMJvqsLQOb+5lg1lWpUKzCrbJAjcBt00Q8OFktNjOXL3WsUH2W7dC+XcGZ/9V4Q8fLC0i3cXfIDodK+RCShLvf79ZgNAYs73ZhnLSiFs2a7HyM39hCA</vt:lpwstr>
  </property>
  <property fmtid="{D5CDD505-2E9C-101B-9397-08002B2CF9AE}" pid="53" name="x1ye=54">
    <vt:lpwstr>B/VHo6JtgBK+WAjqHyLSnnjBK0321LdlBFKQbBDvSrj/0Y8PRTOMyj7kCA+k1SOQDdMv4XS7SIqfzZCEE8Bt9XD83usNDfcZpjInaPnUng8NNpHYAwqg4kqo9fK6FE3ZbDX//xoJCQHXjvx1L7UhnVFB6nn39Ijp18fTQfh3kVu1sfiB9LpEbefSyqkU0GlOyJ9V8ePXgXg+ttGKuhKYEPcGU3/XYUtPnP5to9MH1meXtBQeXC9GX6r/UPD3bHl</vt:lpwstr>
  </property>
  <property fmtid="{D5CDD505-2E9C-101B-9397-08002B2CF9AE}" pid="54" name="x1ye=55">
    <vt:lpwstr>HaFwHWv6g9Gj0SPUbHqh5WmjfFq04ejlHNSevKm6I6FAMsbUI3myj98EOOjyxRtLN8adlAwFN5hJCHncr8zhh3KPs7pT/tlheechd4fxjkgTF0Z7sJahuu3pVHemtRPeMtF78NvnNeRUsU46DFSK0JTem22L5EcEuDvZfIjQUYSKKDfQDbSgCmkMX5GYM7fM1TpdU+Ns064+CAnQ0SeD4FM6wJ7HBFDsVsnlqdUJydZxlCO94pCrb8KClWcPOfi</vt:lpwstr>
  </property>
  <property fmtid="{D5CDD505-2E9C-101B-9397-08002B2CF9AE}" pid="55" name="x1ye=56">
    <vt:lpwstr>4Jl08U8adLqD2uORu6ODvvWnEC2AXG2u/xlSkBam8fO1vJPuI7VWFoM7jx2TD3KI7iZWhK1VPZ5BVs5hj4VC1qZlezscugAzN+MepQfwnAIfIlCGuh7gM4qgkTJt9yjmBchfOZ5VtMmuH7jZyzgs1s2aPX7cgOE9o3OD/ak1MA71vBpTyzdM5i7BlbMgiYsKptUEGv4q8/MdgmAJ68hV7bSExnqbA7SRVo3o0RRV5g/oifAv0/kxnIdhK1fLx9p</vt:lpwstr>
  </property>
  <property fmtid="{D5CDD505-2E9C-101B-9397-08002B2CF9AE}" pid="56" name="x1ye=57">
    <vt:lpwstr>ab+3bCvp6oN6LTH5tMygS1QUuCRmWTitDEChZ/YG6t554TPpcCJET/n6lXyLoZFInAkJdTkBa+JtFY16Z5HQQVMiqJfEtpuFu2KjqJ+A9Mf3rp5J1sgkizmSDkmOObgKggdTC5C4Uj7sgRpH4ujScgTe7TTiZptzuRdzLmQBF45i9AYcisOlz9UzMzStMbe8ytBTSpcz7q5BxqVXoITm0ws4gmca/1lOFDLG1IzhaAo1dryhunPgcV/ozTt/Otb</vt:lpwstr>
  </property>
  <property fmtid="{D5CDD505-2E9C-101B-9397-08002B2CF9AE}" pid="57" name="x1ye=58">
    <vt:lpwstr>nyHSzzaUBkQmgqgmB5rwJ42aXv8oTGFxFUUQ+qvvyPwRCxIxmXcRVxqkieMvdBcDe6KZCFd05uoLMUswYqtXDGtChB71s3J8aOwMtxgKhxGmJO7u2/w/wrW8x1dCPouw93zIdTY6sao7gE1+22jZdWHuIPaUw8+lawJTVdi6qg+Z0j2/0ogax8VJ3/2uQHPXyx1477tX/BId+C/i7+u6tdg0R6v79yA9cOcoWKv7/Sxa20Zk6bjFIk8/uNxHGbf</vt:lpwstr>
  </property>
  <property fmtid="{D5CDD505-2E9C-101B-9397-08002B2CF9AE}" pid="58" name="x1ye=59">
    <vt:lpwstr>2r85Di2JoRllji8QiP8zd99Nt5+T40GBLR3zmObqexfnq2VJnhfnOYqGU9/hsDir4qwtDlyq+eZqbsgTlbdsxvlxSm/xWam0QlW4NyEJeJHYLzmLlmw8I9VLVQ7Hl4rFJCspQOmex4N1ERt14F0eR8DS0cnXKiS5CVOoQbXpwbjuL+QyH/N1poVq5pV5lHIjOQf4XTElD/LmUxAWkWbSeOc1GwpK617PaVksed/oVccPzPWoeMdWFxwOKHG6rZV</vt:lpwstr>
  </property>
  <property fmtid="{D5CDD505-2E9C-101B-9397-08002B2CF9AE}" pid="59" name="x1ye=6">
    <vt:lpwstr>FS3OCoSLcnkp6TcUqMB419M39l7TSAs2mW3cnjNRqp39eu05sPfU7QIF4fu0QOk1k4aXuhY9pkZQLrQKS+qHrIXbhYkQqeKYpiNSLWfRzM3k3hYSfWrOVZ/MC+Z/NzLfD3N29CyStSTzP9ixEndSVWOeBgAkcc863kVyazTEv6apdVJfomF5ZCtFuNQ6STlivYN7B1ZDTvVTVnpfpvTR+Ft4Usy/xGFJ/PyEjy5y9s7h3bemeFB3kMhfIHTucg7</vt:lpwstr>
  </property>
  <property fmtid="{D5CDD505-2E9C-101B-9397-08002B2CF9AE}" pid="60" name="x1ye=60">
    <vt:lpwstr>/mDEPz0XJBlYQNpnmlRYlQEP4OXw+l4TNnYpEK+jTOXXD9DjVd1cuVMCr+rGzZjgqvKJngwB1x3Tf/ATiTadRI0chyaUW5Fg9URbdP6yIjaAIuw00KDzwdwwwRZ+RQyvwMzTJNPE9APKS7ivDzA2CRctxDOy0d/UTtiFsX1g3El4sMkO/fP2/+4G2WV/h8UpuCo84ORySwSPJa+sCS20YiIv0V/TXUkiok7lrr3OOcXtb4LC6RfoAndUkZQtOeK</vt:lpwstr>
  </property>
  <property fmtid="{D5CDD505-2E9C-101B-9397-08002B2CF9AE}" pid="61" name="x1ye=61">
    <vt:lpwstr>+VtyEoVS3Ia8CrbDxElkRYxT/+7nzyikxGH1HJt/25zecONPo7qsl9KD6pcP2GXnh3iB9GVCYM1/Zn8YCEvSKDHGnPVrZJUMfjwlJHBK/bD+Ucmo8Rn5qZ2V8OZBpDIKdPiKgK7jPAIO9liD7RjO29AfILZY12hzr2RkE40xwxZGbbiBloukyfuOxwhabGPRTrmE6nKKMwQm+tlvh/KtNePzX3uvSwAZUAg9rjtWKZR0/iYG3JK+op2UniLvpFx</vt:lpwstr>
  </property>
  <property fmtid="{D5CDD505-2E9C-101B-9397-08002B2CF9AE}" pid="62" name="x1ye=62">
    <vt:lpwstr>uy/Sld+1h5DmgFPNrxAhJhJkYnW2DwtmL0t8SP25mo/3nqK881LDE5Qsqlm9nuVJpgoRYAiuAbo8yS46DA/X4gFHNvl/yJqpP4xbtjA9dx01Dtm3OYmUgFCixW3B9nKhjxx1IParjEOpMcDYAzDW5/defCYsz/+lhQnCwc7/k3FNR2IQqzSXV5u7vqzaD2coyONz16ly/dI5s5f4OHFJvs6fU7XcPCJOs069uf2P+xSx8XYJfhiwByz9g22a5AE</vt:lpwstr>
  </property>
  <property fmtid="{D5CDD505-2E9C-101B-9397-08002B2CF9AE}" pid="63" name="x1ye=63">
    <vt:lpwstr>gbL3xLcOzxgo1uzD4vUDuU5qUZtb/C39nLaB/XOqiOWgeafd89uqv4FWDNAHJsYwW9dchdWqyWXTP22haoceosys+XgkohKYRpVmYRQijNlJtipr10++A5mOioWoBa9ejK05GDHZ8odx4TKdpcnm592PmNNA3cbwMivh4UhzzM93g26ZvtDyi1g2+Q7vIcbznKjRoR7DTwJVEWoXvr0PkniE6uCFWGJZwW7ri9F/5t+JfkJk40KPHyjAN1/wB6v</vt:lpwstr>
  </property>
  <property fmtid="{D5CDD505-2E9C-101B-9397-08002B2CF9AE}" pid="64" name="x1ye=64">
    <vt:lpwstr>dt1dDUrdSFuACjpX2mvmAX1eg27tyntuJHf+mcjuhwt2xFscAq7UR1my0UmInlUkIu1Px+s5JN2+iOt2q0bMLVUO5yKXtv68M8wA1vZMbP3GrUfehUvOqs0kGR1/TNqEFhKQoedPneW8yKj5ooDXHmP8ydAKVOR5sEUV+Uh326ppnC1pDn1aeHKwmOgvEZLYIldxBNPJiA4W8Udk/QNGzwh/8e43FoIl9LCWNETfmJzlBJBJC7fv0zg/EpfeGBc</vt:lpwstr>
  </property>
  <property fmtid="{D5CDD505-2E9C-101B-9397-08002B2CF9AE}" pid="65" name="x1ye=65">
    <vt:lpwstr>LMfTU5rx1Q54+9ssA9GbMVh3InyQMwOr86ANRr13kDpidUL6CieWPIt6a4aS1ycC4QboYEdkpuLWZ6sOUUDQ4ytLieZgqUM/e7UN9fnfkFc6j+puYBfCHpJPDjAIestfpcBFlEVRMhzNVJeQM6gQnBePdxY4YoKOV6a8p8P2sFLHkA7xWSW4z8wnnVCzDVuvedLVZ4Y6JbrvsLh46u//pE899UUqy5BJyilEBobayCdGQlLsBy5H7EBo5JxTDew</vt:lpwstr>
  </property>
  <property fmtid="{D5CDD505-2E9C-101B-9397-08002B2CF9AE}" pid="66" name="x1ye=66">
    <vt:lpwstr>VG1dsAIr19q3TZFIdsLLPD7fSDtJqZvWJc5AFkca4RiE4zyoXnsmrUSm0MJbGb4pMSxM6iECEARXrIAWQ0EMWImyMNEZobA2bZ+YcV5G+ztKcnLijrxQnF9mM1lgreTa9u3tJjLNlU4+7waXsUJCyxqyD6V3FdZEkIBEEAPRAL3Ja4NdI47HB379MPc4Oql1kV8bMdRcDIXGW66w/21hvpjjrRe5PCIAHlBBTNavw0FGV3UB0wwoBf3h7JYwPWO</vt:lpwstr>
  </property>
  <property fmtid="{D5CDD505-2E9C-101B-9397-08002B2CF9AE}" pid="67" name="x1ye=67">
    <vt:lpwstr>Mm1mgtka4Cou2im4DOeFYSfeyB+M8SJptIWwS3rTTGfdOpMu9wqienIIKWzu2EpUo9+QzPJJwW9ZrvmCY83CGygNGV7MfPNjZdvoYNo+IJZoejYeoiaAe9kNlfAM0IWhKAFL2c5Sjik7/2JuSCqk70uKv+S9ifFljDDzw+uzcLp9HXuVM/Cpvlxww0TaU7inIhqhOlIiapLvT8w6xsr8A2MPrKGd5w3GcIqD/la+aaTx5v+y44fViQb7QPCro2w</vt:lpwstr>
  </property>
  <property fmtid="{D5CDD505-2E9C-101B-9397-08002B2CF9AE}" pid="68" name="x1ye=68">
    <vt:lpwstr>hzRTO2EFmOkJHIW7AlvNPJilPt6pQJ9iunvfJkrzdL1fATGBScn6ur7hhhdWx+d0T30gkyofzO675cRsgBqNZ2DVzmXnoOHD0nnKsea77FVn2TVqCiP+bm7GWhm8V6m4x1WPSUatrkEEnPDxp6kXZYUUqqpmP9aDKrxSWDYQPwlmFDmjIRA93X6scaedPKhmiMpPfJxnKvsGy5nhE4K/w7mjNXz3CjyZaRE2QbCI0RaKbjKDk8pHi4cHu/Dr6fs</vt:lpwstr>
  </property>
  <property fmtid="{D5CDD505-2E9C-101B-9397-08002B2CF9AE}" pid="69" name="x1ye=69">
    <vt:lpwstr>AY6cCjnU3ionCgHFmhGLmT2ex35tt2PBMmgxKIaiMRfNzBRnQ6oZAnCYvVUk4cShBujh2+0igsyERcIzuxL7R0+tLTSJkFjPu884KVmus+Exz0A44n3o0GfniHPoa+sTP/KxIPjcBS7eXPjGRf05k37PJ1/Xda9+AxfH37N3prX173L9F1vhecH/f39fZNGp+GDEa1nsCVKz48LKxRgLmpappLVbE94uGqCXTNebqM6Vr7/sBzNdqaDFESf0of+</vt:lpwstr>
  </property>
  <property fmtid="{D5CDD505-2E9C-101B-9397-08002B2CF9AE}" pid="70" name="x1ye=7">
    <vt:lpwstr>q9NW6Ks0zjceG2rwhsNZ7jdTFG6yD/A2sTfvTwWm1yPAXV1Re8/4xc4CccSVcemtJk1PhwLjJw7CNC5n4kQtZkd5sFwcaj0F7CKSxEvJ10DHgj+PSeqzJ9N3nb4SAlcS7SzAyDo2dU2fRbl83bzvTeuB5fJzZBGvjSDlr/66knjDnW8ohZum822UPNOFn+ALHc64fw1zuQeog86w2QrqyuS7jUTkbsDRbIFYfVOwpY+MLybK/r3UR36PP+EdRRZ</vt:lpwstr>
  </property>
  <property fmtid="{D5CDD505-2E9C-101B-9397-08002B2CF9AE}" pid="71" name="x1ye=70">
    <vt:lpwstr>xGlOW06R3b+FVEAj4DPkbEkGcpf77uvNmkVHtPuuIeb8FUI39w6NmcRb18l/QZlbwlgBT7uKsTi/rcpPRjATqFZOEdCQD/8q45iyT3LbNBSepaRCTzdssdVJK0R5K2jtAIDT7+lrB54B8n72zvsvrFJhYESMv9RpSdNr/gsKqudFwypk3cWIUaZqDTX+zn9H/yBFZoa+m1L7810SvjStTjzHxGSA58ZhN/WsAUSO7T+OZKgwfZP1+Eq0Me7+nb3</vt:lpwstr>
  </property>
  <property fmtid="{D5CDD505-2E9C-101B-9397-08002B2CF9AE}" pid="72" name="x1ye=71">
    <vt:lpwstr>XtAjeGPK2wt5kpEO+sD5QyBPRmLOvwZSF5dMl+4i8y7K4Qr/8g/H2GBADAFMuWY1hWyFckcayIS0sisADqmecoadnHXA2PfwPdEHOWSpnL6Qk9KY2Oy54lg24oE/w7gOKWlLm87hbMhbMUMNX6amvhBtUQeMEY8lSkkVZBL6BdKyykFcZl1mU+IxeoKq2iGSA2Y/ebcwZa66tgkxHPHigBMANFwu/fNINRLXsTcXB3pl15pOMKjbWsgBOnz9I4H</vt:lpwstr>
  </property>
  <property fmtid="{D5CDD505-2E9C-101B-9397-08002B2CF9AE}" pid="73" name="x1ye=72">
    <vt:lpwstr>H2rk4BnlXIbqlVAuCmraFo7z0TwhO45fWrXW9JHOjxAIif9z5aKhz2+CbAxRbIQTWO+y7rlnHaKYKMd66TKf9FE/s6Qpo5PSdDPfSiNizp/hN3pvrXI1zbsSmZXiAkWyjXLvyFvudXDDhHqfwOleVuL+2A5d4VCB62diMUIGST70vIqEM61xMhAoEcTAb/4AZPD4lHmVAXljLQXC5jU0XtCBtc8nTrT8Vou8XUJe4EA+4bSGM30CON7iU8rTMOP</vt:lpwstr>
  </property>
  <property fmtid="{D5CDD505-2E9C-101B-9397-08002B2CF9AE}" pid="74" name="x1ye=73">
    <vt:lpwstr>kQR4htIY86sFpsl9XjczqoHwH8bHzst43a3VnKESS6juZmjcs7hfiCKztMSWOSE3CuS1QThZXiQuqqj0E7oenE3Z6P58HhbHharoi8qU+hzjybOx6D1SAHqCbYO8mYAH8K2UAGr4OKVg95oBY9eg07rR2c9DXAV91sjZTzz4ru6DVzwA3M91C5lQi7GbenlrOdku16YLH8/5QVyWfofz2bdB5zY097rfKkLrsnybOruEjcHeP8AOmK1wJsdMMj4</vt:lpwstr>
  </property>
  <property fmtid="{D5CDD505-2E9C-101B-9397-08002B2CF9AE}" pid="75" name="x1ye=74">
    <vt:lpwstr>kttEYwpk+DfcMrOJ8OR1AziebbuLcZbTHmW6x850xY0yUkLY6gG1f9d/Wq9CcEhIyx95q6omzG22JS2IJ0WRFO0iiveybaBkESErSX0a1pKgmdZQsonXhA+zyDEhOma/b9wZEDIXdRzOMCkr33WbXiE5f1saRH2zdLGPglWzgPRospVnHQb2gOmvaUBGePw2krYmPN/TPPPA0lzeZLaK3c/B1FOvmPKs9tNalkLGkFCDRKbQ+UCL0qaWvVaNyJ5</vt:lpwstr>
  </property>
  <property fmtid="{D5CDD505-2E9C-101B-9397-08002B2CF9AE}" pid="76" name="x1ye=75">
    <vt:lpwstr>ZOLjGhjkOKDPifWm8c1wGVqQRwwt6aU0OGzFtYJ25xvMp0TWd61rx5ZHTXdf1MHRpZm3TATRLcvrmpo9BGh470qBo73TBt7GQYgLQwz6S4GZi44fx95/BgqNEQDl1/SVIPT4zyUm9lAkpFEdJK5/wtCyjlZkmo/7j1a6ex0oBgo0fvOuyTk1jxqsh/Il/UJeRCDDnhCHH9E7cyRoEoAAA==</vt:lpwstr>
  </property>
  <property fmtid="{D5CDD505-2E9C-101B-9397-08002B2CF9AE}" pid="77" name="x1ye=8">
    <vt:lpwstr>/i58zsb1xRyRZ4bHanPxtNYXFOCUdkYB5zmAAPDZPYDbLqFnJT3Fzd7PGZePTyKWcrqICv6oMFsROauuF6PWQn0mJGDQ/e97i9P+DWZHjEZLnowXbBaOfiPSZoTPmt2gZEtIbYq7uvbC+0JecYk+zpYLLDglAL1zXTg806N9/XYQJ/CLklAq4hIGZL6u+22orIgYhDbiWYqlSaXg17fTzkgev5TMV1r7GFfjolQV4lS2RH3xZ/GexqPCboHDkET</vt:lpwstr>
  </property>
  <property fmtid="{D5CDD505-2E9C-101B-9397-08002B2CF9AE}" pid="78" name="x1ye=9">
    <vt:lpwstr>a77j+qgYWiKnAQsMnXQ4a6O0L2X2foeJZl9Y8OqTMJ7aIAJygGkoUQyfhDw+MrnpyNNq4LlKzLPrwSezeHdosTtKLaNpIjOxv7+5YKRNpbpJmQLToCkPsrjMuiXtKxwA+p874jA6wIl3NxrzYvWB5oEWEo5FYyW6+DojhmlpuOZgBYlF/WnzfkjYFnr/gBJW2yEh4FqEiae0HOHkllckCGHa6/D7Im+YcL/y9rnmJByrozDZ9cpUXX3W+Xa5qOa</vt:lpwstr>
  </property>
</Properties>
</file>